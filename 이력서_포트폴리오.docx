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12BB" w:rsidRDefault="00A124EB">
      <w:pPr>
        <w:pStyle w:val="1"/>
        <w:keepNext w:val="0"/>
        <w:keepLines w:val="0"/>
        <w:pBdr>
          <w:left w:val="none" w:sz="0" w:space="0" w:color="auto"/>
          <w:bottom w:val="single" w:sz="6" w:space="7" w:color="auto"/>
          <w:right w:val="none" w:sz="0" w:space="0" w:color="auto"/>
        </w:pBdr>
        <w:spacing w:before="0" w:after="322"/>
        <w:ind w:left="180" w:right="180"/>
      </w:pPr>
      <w:proofErr w:type="spellStart"/>
      <w:r>
        <w:rPr>
          <w:rFonts w:ascii="Arial Unicode MS" w:eastAsia="Arial Unicode MS" w:hAnsi="Arial Unicode MS" w:cs="Arial Unicode MS"/>
          <w:color w:val="auto"/>
        </w:rPr>
        <w:t>이력서</w:t>
      </w:r>
      <w:proofErr w:type="spellEnd"/>
    </w:p>
    <w:tbl>
      <w:tblPr>
        <w:tblStyle w:val="table"/>
        <w:tblW w:w="0" w:type="auto"/>
        <w:tblInd w:w="180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3600"/>
        <w:gridCol w:w="5880"/>
      </w:tblGrid>
      <w:tr w:rsidR="007912BB">
        <w:tc>
          <w:tcPr>
            <w:tcW w:w="3600" w:type="dxa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noProof/>
                <w:lang w:eastAsia="ko-KR"/>
              </w:rPr>
              <w:drawing>
                <wp:inline distT="0" distB="0" distL="0" distR="0">
                  <wp:extent cx="1481666" cy="1905000"/>
                  <wp:effectExtent l="0" t="0" r="4445" b="0"/>
                  <wp:docPr id="100001" name="그림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666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tbl>
            <w:tblPr>
              <w:tblStyle w:val="table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 w:firstRow="1" w:lastRow="1" w:firstColumn="1" w:lastColumn="1" w:noHBand="0" w:noVBand="1"/>
            </w:tblPr>
            <w:tblGrid>
              <w:gridCol w:w="1741"/>
              <w:gridCol w:w="3839"/>
            </w:tblGrid>
            <w:tr w:rsidR="007912BB">
              <w:trPr>
                <w:tblHeader/>
              </w:trPr>
              <w:tc>
                <w:tcPr>
                  <w:tcW w:w="0" w:type="auto"/>
                  <w:tcBorders>
                    <w:bottom w:val="single" w:sz="6" w:space="0" w:color="auto"/>
                  </w:tcBorders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:rsidR="007912BB" w:rsidRDefault="00A124EB">
                  <w:pPr>
                    <w:pBdr>
                      <w:left w:val="none" w:sz="0" w:space="0" w:color="auto"/>
                      <w:right w:val="none" w:sz="0" w:space="0" w:color="auto"/>
                    </w:pBdr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ascii="Arial Unicode MS" w:eastAsia="Arial Unicode MS" w:hAnsi="Arial Unicode MS" w:cs="Arial Unicode MS"/>
                      <w:b/>
                      <w:bCs/>
                    </w:rPr>
                    <w:t>항목</w:t>
                  </w:r>
                  <w:proofErr w:type="spellEnd"/>
                </w:p>
              </w:tc>
              <w:tc>
                <w:tcPr>
                  <w:tcW w:w="0" w:type="auto"/>
                  <w:tcBorders>
                    <w:bottom w:val="single" w:sz="6" w:space="0" w:color="auto"/>
                  </w:tcBorders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:rsidR="007912BB" w:rsidRDefault="00A124EB">
                  <w:pPr>
                    <w:pBdr>
                      <w:left w:val="none" w:sz="0" w:space="0" w:color="auto"/>
                      <w:right w:val="none" w:sz="0" w:space="0" w:color="auto"/>
                    </w:pBdr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ascii="Arial Unicode MS" w:eastAsia="Arial Unicode MS" w:hAnsi="Arial Unicode MS" w:cs="Arial Unicode MS"/>
                      <w:b/>
                      <w:bCs/>
                    </w:rPr>
                    <w:t>내용</w:t>
                  </w:r>
                  <w:proofErr w:type="spellEnd"/>
                </w:p>
              </w:tc>
            </w:tr>
            <w:tr w:rsidR="007912BB"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:rsidR="007912BB" w:rsidRDefault="00A124EB">
                  <w:pPr>
                    <w:pBdr>
                      <w:left w:val="none" w:sz="0" w:space="0" w:color="auto"/>
                      <w:right w:val="none" w:sz="0" w:space="0" w:color="auto"/>
                    </w:pBdr>
                  </w:pPr>
                  <w:r>
                    <w:rPr>
                      <w:rStyle w:val="a3"/>
                      <w:rFonts w:ascii="Arial Unicode MS" w:eastAsia="Arial Unicode MS" w:hAnsi="Arial Unicode MS" w:cs="Arial Unicode MS"/>
                    </w:rPr>
                    <w:t>성</w:t>
                  </w:r>
                  <w:r>
                    <w:rPr>
                      <w:rStyle w:val="a3"/>
                    </w:rPr>
                    <w:t xml:space="preserve"> </w:t>
                  </w:r>
                  <w:r>
                    <w:rPr>
                      <w:rStyle w:val="a3"/>
                      <w:rFonts w:ascii="Arial Unicode MS" w:eastAsia="Arial Unicode MS" w:hAnsi="Arial Unicode MS" w:cs="Arial Unicode MS"/>
                    </w:rPr>
                    <w:t>명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:rsidR="007912BB" w:rsidRDefault="00A124EB">
                  <w:pPr>
                    <w:pBdr>
                      <w:left w:val="none" w:sz="0" w:space="0" w:color="auto"/>
                      <w:right w:val="none" w:sz="0" w:space="0" w:color="auto"/>
                    </w:pBdr>
                  </w:pPr>
                  <w:r>
                    <w:rPr>
                      <w:rFonts w:ascii="Arial Unicode MS" w:eastAsia="Arial Unicode MS" w:hAnsi="Arial Unicode MS" w:cs="Arial Unicode MS"/>
                    </w:rPr>
                    <w:t>이</w:t>
                  </w:r>
                  <w:r>
                    <w:t xml:space="preserve"> </w:t>
                  </w:r>
                  <w:r>
                    <w:rPr>
                      <w:rFonts w:ascii="Arial Unicode MS" w:eastAsia="Arial Unicode MS" w:hAnsi="Arial Unicode MS" w:cs="Arial Unicode MS"/>
                    </w:rPr>
                    <w:t>현</w:t>
                  </w:r>
                  <w:r>
                    <w:t xml:space="preserve"> </w:t>
                  </w:r>
                  <w:r>
                    <w:rPr>
                      <w:rFonts w:ascii="Arial Unicode MS" w:eastAsia="Arial Unicode MS" w:hAnsi="Arial Unicode MS" w:cs="Arial Unicode MS"/>
                    </w:rPr>
                    <w:t>무</w:t>
                  </w:r>
                </w:p>
              </w:tc>
            </w:tr>
            <w:tr w:rsidR="007912BB">
              <w:tc>
                <w:tcPr>
                  <w:tcW w:w="0" w:type="auto"/>
                  <w:tcBorders>
                    <w:top w:val="single" w:sz="6" w:space="0" w:color="auto"/>
                  </w:tcBorders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:rsidR="007912BB" w:rsidRDefault="00A124EB">
                  <w:pPr>
                    <w:pBdr>
                      <w:left w:val="none" w:sz="0" w:space="0" w:color="auto"/>
                      <w:right w:val="none" w:sz="0" w:space="0" w:color="auto"/>
                    </w:pBdr>
                  </w:pPr>
                  <w:r>
                    <w:rPr>
                      <w:rStyle w:val="a3"/>
                      <w:rFonts w:ascii="Arial Unicode MS" w:eastAsia="Arial Unicode MS" w:hAnsi="Arial Unicode MS" w:cs="Arial Unicode MS"/>
                    </w:rPr>
                    <w:t>성</w:t>
                  </w:r>
                  <w:r>
                    <w:rPr>
                      <w:rStyle w:val="a3"/>
                    </w:rPr>
                    <w:t xml:space="preserve"> </w:t>
                  </w:r>
                  <w:r>
                    <w:rPr>
                      <w:rStyle w:val="a3"/>
                      <w:rFonts w:ascii="Arial Unicode MS" w:eastAsia="Arial Unicode MS" w:hAnsi="Arial Unicode MS" w:cs="Arial Unicode MS"/>
                    </w:rPr>
                    <w:t>별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</w:tcBorders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:rsidR="007912BB" w:rsidRDefault="00A124EB">
                  <w:pPr>
                    <w:pBdr>
                      <w:left w:val="none" w:sz="0" w:space="0" w:color="auto"/>
                      <w:right w:val="none" w:sz="0" w:space="0" w:color="auto"/>
                    </w:pBdr>
                  </w:pPr>
                  <w:proofErr w:type="spellStart"/>
                  <w:r>
                    <w:rPr>
                      <w:rFonts w:ascii="Arial Unicode MS" w:eastAsia="Arial Unicode MS" w:hAnsi="Arial Unicode MS" w:cs="Arial Unicode MS"/>
                    </w:rPr>
                    <w:t>남자</w:t>
                  </w:r>
                  <w:proofErr w:type="spellEnd"/>
                </w:p>
              </w:tc>
            </w:tr>
            <w:tr w:rsidR="007912BB">
              <w:tc>
                <w:tcPr>
                  <w:tcW w:w="0" w:type="auto"/>
                  <w:tcBorders>
                    <w:top w:val="single" w:sz="6" w:space="0" w:color="auto"/>
                  </w:tcBorders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:rsidR="007912BB" w:rsidRDefault="00A124EB">
                  <w:pPr>
                    <w:pBdr>
                      <w:left w:val="none" w:sz="0" w:space="0" w:color="auto"/>
                      <w:right w:val="none" w:sz="0" w:space="0" w:color="auto"/>
                    </w:pBdr>
                  </w:pPr>
                  <w:proofErr w:type="spellStart"/>
                  <w:r>
                    <w:rPr>
                      <w:rStyle w:val="a3"/>
                      <w:rFonts w:ascii="Arial Unicode MS" w:eastAsia="Arial Unicode MS" w:hAnsi="Arial Unicode MS" w:cs="Arial Unicode MS"/>
                    </w:rPr>
                    <w:t>주민등록번호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</w:tcBorders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:rsidR="007912BB" w:rsidRDefault="00A124EB">
                  <w:pPr>
                    <w:pBdr>
                      <w:left w:val="none" w:sz="0" w:space="0" w:color="auto"/>
                      <w:right w:val="none" w:sz="0" w:space="0" w:color="auto"/>
                    </w:pBdr>
                  </w:pPr>
                  <w:r>
                    <w:t>700220-1X</w:t>
                  </w:r>
                </w:p>
              </w:tc>
            </w:tr>
            <w:tr w:rsidR="007912BB">
              <w:tc>
                <w:tcPr>
                  <w:tcW w:w="0" w:type="auto"/>
                  <w:tcBorders>
                    <w:top w:val="single" w:sz="6" w:space="0" w:color="auto"/>
                  </w:tcBorders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:rsidR="007912BB" w:rsidRDefault="00A124EB">
                  <w:pPr>
                    <w:pBdr>
                      <w:left w:val="none" w:sz="0" w:space="0" w:color="auto"/>
                      <w:right w:val="none" w:sz="0" w:space="0" w:color="auto"/>
                    </w:pBdr>
                  </w:pPr>
                  <w:proofErr w:type="spellStart"/>
                  <w:r>
                    <w:rPr>
                      <w:rStyle w:val="a3"/>
                      <w:rFonts w:ascii="Arial Unicode MS" w:eastAsia="Arial Unicode MS" w:hAnsi="Arial Unicode MS" w:cs="Arial Unicode MS"/>
                    </w:rPr>
                    <w:t>생년월일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</w:tcBorders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:rsidR="007912BB" w:rsidRDefault="00A124EB">
                  <w:pPr>
                    <w:pBdr>
                      <w:left w:val="none" w:sz="0" w:space="0" w:color="auto"/>
                      <w:right w:val="none" w:sz="0" w:space="0" w:color="auto"/>
                    </w:pBdr>
                  </w:pPr>
                  <w:r>
                    <w:t>1970</w:t>
                  </w:r>
                  <w:r>
                    <w:rPr>
                      <w:rFonts w:ascii="Arial Unicode MS" w:eastAsia="Arial Unicode MS" w:hAnsi="Arial Unicode MS" w:cs="Arial Unicode MS"/>
                    </w:rPr>
                    <w:t>년</w:t>
                  </w:r>
                  <w:r>
                    <w:t xml:space="preserve"> 2</w:t>
                  </w:r>
                  <w:r>
                    <w:rPr>
                      <w:rFonts w:ascii="Arial Unicode MS" w:eastAsia="Arial Unicode MS" w:hAnsi="Arial Unicode MS" w:cs="Arial Unicode MS"/>
                    </w:rPr>
                    <w:t>월</w:t>
                  </w:r>
                  <w:r>
                    <w:t xml:space="preserve"> 20</w:t>
                  </w:r>
                  <w:r>
                    <w:rPr>
                      <w:rFonts w:ascii="Arial Unicode MS" w:eastAsia="Arial Unicode MS" w:hAnsi="Arial Unicode MS" w:cs="Arial Unicode MS"/>
                    </w:rPr>
                    <w:t>일</w:t>
                  </w:r>
                </w:p>
              </w:tc>
            </w:tr>
            <w:tr w:rsidR="007912BB">
              <w:tc>
                <w:tcPr>
                  <w:tcW w:w="0" w:type="auto"/>
                  <w:tcBorders>
                    <w:top w:val="single" w:sz="6" w:space="0" w:color="auto"/>
                  </w:tcBorders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:rsidR="007912BB" w:rsidRDefault="00A124EB">
                  <w:pPr>
                    <w:pBdr>
                      <w:left w:val="none" w:sz="0" w:space="0" w:color="auto"/>
                      <w:right w:val="none" w:sz="0" w:space="0" w:color="auto"/>
                    </w:pBdr>
                  </w:pPr>
                  <w:proofErr w:type="spellStart"/>
                  <w:r>
                    <w:rPr>
                      <w:rStyle w:val="a3"/>
                      <w:rFonts w:ascii="Arial Unicode MS" w:eastAsia="Arial Unicode MS" w:hAnsi="Arial Unicode MS" w:cs="Arial Unicode MS"/>
                    </w:rPr>
                    <w:t>주소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</w:tcBorders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:rsidR="007912BB" w:rsidRDefault="00A124EB">
                  <w:pPr>
                    <w:pBdr>
                      <w:left w:val="none" w:sz="0" w:space="0" w:color="auto"/>
                      <w:right w:val="none" w:sz="0" w:space="0" w:color="auto"/>
                    </w:pBdr>
                    <w:rPr>
                      <w:lang w:eastAsia="ko-KR"/>
                    </w:rPr>
                  </w:pPr>
                  <w:r>
                    <w:rPr>
                      <w:rFonts w:ascii="Arial Unicode MS" w:eastAsia="Arial Unicode MS" w:hAnsi="Arial Unicode MS" w:cs="Arial Unicode MS"/>
                      <w:lang w:eastAsia="ko-KR"/>
                    </w:rPr>
                    <w:t>경기도</w:t>
                  </w:r>
                  <w:r>
                    <w:rPr>
                      <w:lang w:eastAsia="ko-KR"/>
                    </w:rPr>
                    <w:t xml:space="preserve"> </w:t>
                  </w:r>
                  <w:r>
                    <w:rPr>
                      <w:rFonts w:ascii="Arial Unicode MS" w:eastAsia="Arial Unicode MS" w:hAnsi="Arial Unicode MS" w:cs="Arial Unicode MS"/>
                      <w:lang w:eastAsia="ko-KR"/>
                    </w:rPr>
                    <w:t>남양주시</w:t>
                  </w:r>
                  <w:r>
                    <w:rPr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rFonts w:ascii="Arial Unicode MS" w:eastAsia="Arial Unicode MS" w:hAnsi="Arial Unicode MS" w:cs="Arial Unicode MS"/>
                      <w:lang w:eastAsia="ko-KR"/>
                    </w:rPr>
                    <w:t>진관로</w:t>
                  </w:r>
                  <w:proofErr w:type="spellEnd"/>
                  <w:r>
                    <w:rPr>
                      <w:lang w:eastAsia="ko-KR"/>
                    </w:rPr>
                    <w:t>22</w:t>
                  </w:r>
                  <w:r>
                    <w:rPr>
                      <w:rFonts w:ascii="Arial Unicode MS" w:eastAsia="Arial Unicode MS" w:hAnsi="Arial Unicode MS" w:cs="Arial Unicode MS"/>
                      <w:lang w:eastAsia="ko-KR"/>
                    </w:rPr>
                    <w:t>번안길</w:t>
                  </w:r>
                  <w:r>
                    <w:rPr>
                      <w:lang w:eastAsia="ko-KR"/>
                    </w:rPr>
                    <w:t>12(</w:t>
                  </w:r>
                  <w:r>
                    <w:rPr>
                      <w:rFonts w:ascii="Arial Unicode MS" w:eastAsia="Arial Unicode MS" w:hAnsi="Arial Unicode MS" w:cs="Arial Unicode MS"/>
                      <w:lang w:eastAsia="ko-KR"/>
                    </w:rPr>
                    <w:t>다산동</w:t>
                  </w:r>
                  <w:r>
                    <w:rPr>
                      <w:lang w:eastAsia="ko-KR"/>
                    </w:rPr>
                    <w:t>)</w:t>
                  </w:r>
                </w:p>
              </w:tc>
            </w:tr>
            <w:tr w:rsidR="007912BB">
              <w:tc>
                <w:tcPr>
                  <w:tcW w:w="0" w:type="auto"/>
                  <w:tcBorders>
                    <w:top w:val="single" w:sz="6" w:space="0" w:color="auto"/>
                  </w:tcBorders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:rsidR="007912BB" w:rsidRDefault="00A124EB">
                  <w:pPr>
                    <w:pBdr>
                      <w:left w:val="none" w:sz="0" w:space="0" w:color="auto"/>
                      <w:right w:val="none" w:sz="0" w:space="0" w:color="auto"/>
                    </w:pBdr>
                  </w:pPr>
                  <w:proofErr w:type="spellStart"/>
                  <w:r>
                    <w:rPr>
                      <w:rStyle w:val="a3"/>
                      <w:rFonts w:ascii="Arial Unicode MS" w:eastAsia="Arial Unicode MS" w:hAnsi="Arial Unicode MS" w:cs="Arial Unicode MS"/>
                    </w:rPr>
                    <w:t>연락처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</w:tcBorders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:rsidR="007912BB" w:rsidRDefault="00A124EB">
                  <w:pPr>
                    <w:pBdr>
                      <w:left w:val="none" w:sz="0" w:space="0" w:color="auto"/>
                      <w:right w:val="none" w:sz="0" w:space="0" w:color="auto"/>
                    </w:pBdr>
                    <w:rPr>
                      <w:lang w:eastAsia="ko-KR"/>
                    </w:rPr>
                  </w:pPr>
                  <w:r>
                    <w:rPr>
                      <w:rFonts w:ascii="Arial Unicode MS" w:eastAsia="Arial Unicode MS" w:hAnsi="Arial Unicode MS" w:cs="Arial Unicode MS"/>
                      <w:lang w:eastAsia="ko-KR"/>
                    </w:rPr>
                    <w:t>전화</w:t>
                  </w:r>
                  <w:r>
                    <w:rPr>
                      <w:lang w:eastAsia="ko-KR"/>
                    </w:rPr>
                    <w:t>: 031-556-1458</w:t>
                  </w:r>
                  <w:r>
                    <w:rPr>
                      <w:lang w:eastAsia="ko-KR"/>
                    </w:rPr>
                    <w:br/>
                  </w:r>
                  <w:r>
                    <w:rPr>
                      <w:rFonts w:ascii="Arial Unicode MS" w:eastAsia="Arial Unicode MS" w:hAnsi="Arial Unicode MS" w:cs="Arial Unicode MS"/>
                      <w:lang w:eastAsia="ko-KR"/>
                    </w:rPr>
                    <w:t>휴대폰</w:t>
                  </w:r>
                  <w:r>
                    <w:rPr>
                      <w:lang w:eastAsia="ko-KR"/>
                    </w:rPr>
                    <w:t>: 010-3888-5763</w:t>
                  </w:r>
                  <w:r>
                    <w:rPr>
                      <w:lang w:eastAsia="ko-KR"/>
                    </w:rPr>
                    <w:br/>
                  </w:r>
                  <w:proofErr w:type="spellStart"/>
                  <w:r>
                    <w:rPr>
                      <w:rFonts w:ascii="Arial Unicode MS" w:eastAsia="Arial Unicode MS" w:hAnsi="Arial Unicode MS" w:cs="Arial Unicode MS"/>
                      <w:lang w:eastAsia="ko-KR"/>
                    </w:rPr>
                    <w:t>이메일</w:t>
                  </w:r>
                  <w:proofErr w:type="spellEnd"/>
                  <w:r>
                    <w:rPr>
                      <w:lang w:eastAsia="ko-KR"/>
                    </w:rPr>
                    <w:t>: vawing21@naver.com</w:t>
                  </w:r>
                </w:p>
              </w:tc>
            </w:tr>
          </w:tbl>
          <w:p w:rsidR="007912BB" w:rsidRDefault="007912BB">
            <w:pPr>
              <w:rPr>
                <w:lang w:eastAsia="ko-KR"/>
              </w:rPr>
            </w:pPr>
          </w:p>
        </w:tc>
      </w:tr>
    </w:tbl>
    <w:p w:rsidR="007912BB" w:rsidRDefault="00A124EB">
      <w:pPr>
        <w:pBdr>
          <w:left w:val="none" w:sz="0" w:space="0" w:color="auto"/>
          <w:right w:val="none" w:sz="0" w:space="0" w:color="auto"/>
        </w:pBdr>
        <w:ind w:left="180" w:right="180"/>
      </w:pPr>
      <w:r>
        <w:pict>
          <v:rect id="_x0000_i1025" style="width:468pt;height:3pt" o:hralign="center" o:hrstd="t" o:hr="t" fillcolor="gray" stroked="f">
            <v:path strokeok="f"/>
          </v:rect>
        </w:pict>
      </w:r>
    </w:p>
    <w:p w:rsidR="007912BB" w:rsidRDefault="00A124EB">
      <w:pPr>
        <w:pStyle w:val="2"/>
        <w:keepNext w:val="0"/>
        <w:keepLines w:val="0"/>
        <w:pBdr>
          <w:left w:val="none" w:sz="0" w:space="0" w:color="auto"/>
          <w:right w:val="none" w:sz="0" w:space="0" w:color="auto"/>
        </w:pBdr>
        <w:spacing w:before="299" w:after="299"/>
        <w:ind w:left="180" w:right="180"/>
      </w:pPr>
      <w:r>
        <w:rPr>
          <w:rFonts w:ascii="Noto Emoji" w:eastAsia="Noto Emoji" w:hAnsi="Noto Emoji" w:cs="Noto Emoji"/>
          <w:color w:val="auto"/>
        </w:rPr>
        <w:t>📘</w:t>
      </w:r>
      <w:r>
        <w:rPr>
          <w:rFonts w:ascii="Segoe UI" w:eastAsia="Segoe UI" w:hAnsi="Segoe UI" w:cs="Segoe UI"/>
          <w:color w:val="auto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auto"/>
        </w:rPr>
        <w:t>학력</w:t>
      </w:r>
      <w:proofErr w:type="spellEnd"/>
    </w:p>
    <w:tbl>
      <w:tblPr>
        <w:tblStyle w:val="table"/>
        <w:tblW w:w="0" w:type="auto"/>
        <w:tblInd w:w="180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3499"/>
        <w:gridCol w:w="4032"/>
      </w:tblGrid>
      <w:tr w:rsidR="007912BB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기간</w:t>
            </w:r>
            <w:proofErr w:type="spellEnd"/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학교</w:t>
            </w:r>
            <w:proofErr w:type="spellEnd"/>
          </w:p>
        </w:tc>
      </w:tr>
      <w:tr w:rsidR="007912B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>1985</w:t>
            </w:r>
            <w:r>
              <w:rPr>
                <w:rFonts w:ascii="Arial Unicode MS" w:eastAsia="Arial Unicode MS" w:hAnsi="Arial Unicode MS" w:cs="Arial Unicode MS"/>
              </w:rPr>
              <w:t>년</w:t>
            </w:r>
            <w:r>
              <w:t xml:space="preserve"> 03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t xml:space="preserve"> ~ 1988</w:t>
            </w:r>
            <w:r>
              <w:rPr>
                <w:rFonts w:ascii="Arial Unicode MS" w:eastAsia="Arial Unicode MS" w:hAnsi="Arial Unicode MS" w:cs="Arial Unicode MS"/>
              </w:rPr>
              <w:t>년</w:t>
            </w:r>
            <w:r>
              <w:t xml:space="preserve"> 02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동화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고등학교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졸업</w:t>
            </w:r>
            <w:proofErr w:type="spellEnd"/>
          </w:p>
        </w:tc>
      </w:tr>
      <w:tr w:rsidR="007912BB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>2010</w:t>
            </w:r>
            <w:r>
              <w:rPr>
                <w:rFonts w:ascii="Arial Unicode MS" w:eastAsia="Arial Unicode MS" w:hAnsi="Arial Unicode MS" w:cs="Arial Unicode MS"/>
              </w:rPr>
              <w:t>년</w:t>
            </w:r>
            <w:r>
              <w:t xml:space="preserve"> 03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t xml:space="preserve"> ~ 2014</w:t>
            </w:r>
            <w:r>
              <w:rPr>
                <w:rFonts w:ascii="Arial Unicode MS" w:eastAsia="Arial Unicode MS" w:hAnsi="Arial Unicode MS" w:cs="Arial Unicode MS"/>
              </w:rPr>
              <w:t>년</w:t>
            </w:r>
            <w:r>
              <w:t xml:space="preserve"> 02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rFonts w:ascii="Arial Unicode MS" w:eastAsia="Arial Unicode MS" w:hAnsi="Arial Unicode MS" w:cs="Arial Unicode MS"/>
                <w:lang w:eastAsia="ko-KR"/>
              </w:rPr>
              <w:t>한국방송통신대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컴퓨터과학과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졸업</w:t>
            </w:r>
          </w:p>
        </w:tc>
      </w:tr>
    </w:tbl>
    <w:p w:rsidR="007912BB" w:rsidRDefault="00A124EB">
      <w:pPr>
        <w:pBdr>
          <w:left w:val="none" w:sz="0" w:space="0" w:color="auto"/>
          <w:right w:val="none" w:sz="0" w:space="0" w:color="auto"/>
        </w:pBdr>
        <w:ind w:left="180" w:right="180"/>
      </w:pPr>
      <w:r>
        <w:pict>
          <v:rect id="_x0000_i1026" style="width:468pt;height:3pt" o:hralign="center" o:hrstd="t" o:hr="t" fillcolor="gray" stroked="f">
            <v:path strokeok="f"/>
          </v:rect>
        </w:pict>
      </w:r>
    </w:p>
    <w:p w:rsidR="007912BB" w:rsidRDefault="00A124EB">
      <w:pPr>
        <w:pStyle w:val="2"/>
        <w:keepNext w:val="0"/>
        <w:keepLines w:val="0"/>
        <w:pBdr>
          <w:left w:val="none" w:sz="0" w:space="0" w:color="auto"/>
          <w:right w:val="none" w:sz="0" w:space="0" w:color="auto"/>
        </w:pBdr>
        <w:spacing w:before="299" w:after="299"/>
        <w:ind w:left="180" w:right="180"/>
        <w:rPr>
          <w:lang w:eastAsia="ko-KR"/>
        </w:rPr>
      </w:pPr>
      <w:r>
        <w:rPr>
          <w:rFonts w:ascii="Noto Emoji" w:eastAsia="Noto Emoji" w:hAnsi="Noto Emoji" w:cs="Noto Emoji"/>
          <w:color w:val="auto"/>
          <w:lang w:eastAsia="ko-KR"/>
        </w:rPr>
        <w:t>🙋</w:t>
      </w:r>
      <w:r>
        <w:rPr>
          <w:rFonts w:ascii="Segoe UI" w:eastAsia="Segoe UI" w:hAnsi="Segoe UI" w:cs="Segoe UI"/>
          <w:color w:val="auto"/>
          <w:lang w:eastAsia="ko-KR"/>
        </w:rPr>
        <w:t>‍</w:t>
      </w:r>
      <w:r>
        <w:rPr>
          <w:rFonts w:ascii="Noto Emoji" w:eastAsia="Noto Emoji" w:hAnsi="Noto Emoji" w:cs="Noto Emoji"/>
          <w:color w:val="auto"/>
          <w:lang w:eastAsia="ko-KR"/>
        </w:rPr>
        <w:t>♂</w:t>
      </w:r>
      <w:r>
        <w:rPr>
          <w:rFonts w:ascii="Segoe UI" w:eastAsia="Segoe UI" w:hAnsi="Segoe UI" w:cs="Segoe UI"/>
          <w:color w:val="auto"/>
          <w:lang w:eastAsia="ko-KR"/>
        </w:rPr>
        <w:t>️</w:t>
      </w:r>
      <w:r>
        <w:rPr>
          <w:rFonts w:ascii="Segoe UI" w:eastAsia="Segoe UI" w:hAnsi="Segoe UI" w:cs="Segoe UI"/>
          <w:color w:val="auto"/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color w:val="auto"/>
          <w:lang w:eastAsia="ko-KR"/>
        </w:rPr>
        <w:t>자기소개</w:t>
      </w:r>
    </w:p>
    <w:p w:rsidR="007912BB" w:rsidRDefault="00A124EB">
      <w:pPr>
        <w:pBdr>
          <w:left w:val="none" w:sz="0" w:space="0" w:color="auto"/>
          <w:right w:val="none" w:sz="0" w:space="0" w:color="auto"/>
        </w:pBdr>
        <w:spacing w:before="240" w:after="240"/>
        <w:ind w:left="180" w:right="18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lastRenderedPageBreak/>
        <w:t>저는</w:t>
      </w:r>
      <w:r>
        <w:rPr>
          <w:lang w:eastAsia="ko-KR"/>
        </w:rPr>
        <w:t xml:space="preserve"> </w:t>
      </w:r>
      <w:r>
        <w:rPr>
          <w:rStyle w:val="a3"/>
          <w:lang w:eastAsia="ko-KR"/>
        </w:rPr>
        <w:t xml:space="preserve">C++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기반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시스템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개발을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출발점으로</w:t>
      </w:r>
      <w:r>
        <w:rPr>
          <w:lang w:eastAsia="ko-KR"/>
        </w:rPr>
        <w:t>,</w:t>
      </w:r>
      <w:r>
        <w:rPr>
          <w:lang w:eastAsia="ko-KR"/>
        </w:rPr>
        <w:br/>
      </w:r>
      <w:r>
        <w:rPr>
          <w:rFonts w:ascii="Arial Unicode MS" w:eastAsia="Arial Unicode MS" w:hAnsi="Arial Unicode MS" w:cs="Arial Unicode MS"/>
          <w:lang w:eastAsia="ko-KR"/>
        </w:rPr>
        <w:t>군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시뮬레이션</w:t>
      </w:r>
      <w:r>
        <w:rPr>
          <w:lang w:eastAsia="ko-KR"/>
        </w:rPr>
        <w:t xml:space="preserve">·VR </w:t>
      </w:r>
      <w:r>
        <w:rPr>
          <w:rFonts w:ascii="Arial Unicode MS" w:eastAsia="Arial Unicode MS" w:hAnsi="Arial Unicode MS" w:cs="Arial Unicode MS"/>
          <w:lang w:eastAsia="ko-KR"/>
        </w:rPr>
        <w:t>교육훈련</w:t>
      </w:r>
      <w:r>
        <w:rPr>
          <w:lang w:eastAsia="ko-KR"/>
        </w:rPr>
        <w:t xml:space="preserve">, </w:t>
      </w:r>
      <w:r>
        <w:rPr>
          <w:rFonts w:ascii="Arial Unicode MS" w:eastAsia="Arial Unicode MS" w:hAnsi="Arial Unicode MS" w:cs="Arial Unicode MS"/>
          <w:lang w:eastAsia="ko-KR"/>
        </w:rPr>
        <w:t>산업용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비전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검사</w:t>
      </w:r>
      <w:r>
        <w:rPr>
          <w:lang w:eastAsia="ko-KR"/>
        </w:rPr>
        <w:t xml:space="preserve">, </w:t>
      </w:r>
      <w:r>
        <w:rPr>
          <w:rFonts w:ascii="Arial Unicode MS" w:eastAsia="Arial Unicode MS" w:hAnsi="Arial Unicode MS" w:cs="Arial Unicode MS"/>
          <w:lang w:eastAsia="ko-KR"/>
        </w:rPr>
        <w:t>배터리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검사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시스템까지</w:t>
      </w:r>
      <w:r>
        <w:rPr>
          <w:lang w:eastAsia="ko-KR"/>
        </w:rPr>
        <w:br/>
      </w:r>
      <w:r>
        <w:rPr>
          <w:rStyle w:val="a3"/>
          <w:rFonts w:ascii="Arial Unicode MS" w:eastAsia="Arial Unicode MS" w:hAnsi="Arial Unicode MS" w:cs="Arial Unicode MS"/>
          <w:lang w:eastAsia="ko-KR"/>
        </w:rPr>
        <w:t>실제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장비</w:t>
      </w:r>
      <w:r>
        <w:rPr>
          <w:rStyle w:val="a3"/>
          <w:lang w:eastAsia="ko-KR"/>
        </w:rPr>
        <w:t>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공정</w:t>
      </w:r>
      <w:r>
        <w:rPr>
          <w:rStyle w:val="a3"/>
          <w:lang w:eastAsia="ko-KR"/>
        </w:rPr>
        <w:t>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데이터가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연결되는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소프트웨어</w:t>
      </w:r>
      <w:r>
        <w:rPr>
          <w:rFonts w:ascii="Arial Unicode MS" w:eastAsia="Arial Unicode MS" w:hAnsi="Arial Unicode MS" w:cs="Arial Unicode MS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개발해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온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엔지니어입니다</w:t>
      </w:r>
      <w:r>
        <w:rPr>
          <w:lang w:eastAsia="ko-KR"/>
        </w:rPr>
        <w:t>.</w:t>
      </w:r>
    </w:p>
    <w:p w:rsidR="007912BB" w:rsidRDefault="00A124EB">
      <w:pPr>
        <w:pBdr>
          <w:left w:val="none" w:sz="0" w:space="0" w:color="auto"/>
          <w:right w:val="none" w:sz="0" w:space="0" w:color="auto"/>
        </w:pBdr>
        <w:spacing w:before="240" w:after="240"/>
        <w:ind w:left="180" w:right="18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초기에는</w:t>
      </w:r>
      <w:r>
        <w:rPr>
          <w:lang w:eastAsia="ko-KR"/>
        </w:rPr>
        <w:t xml:space="preserve"> </w:t>
      </w:r>
      <w:r>
        <w:rPr>
          <w:rStyle w:val="a3"/>
          <w:lang w:eastAsia="ko-KR"/>
        </w:rPr>
        <w:t xml:space="preserve">MMORPG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클라이언트</w:t>
      </w:r>
      <w:r>
        <w:rPr>
          <w:rStyle w:val="a3"/>
          <w:lang w:eastAsia="ko-KR"/>
        </w:rPr>
        <w:t>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서버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개발</w:t>
      </w:r>
      <w:r>
        <w:rPr>
          <w:rFonts w:ascii="Arial Unicode MS" w:eastAsia="Arial Unicode MS" w:hAnsi="Arial Unicode MS" w:cs="Arial Unicode MS"/>
          <w:lang w:eastAsia="ko-KR"/>
        </w:rPr>
        <w:t>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통해</w:t>
      </w:r>
      <w:r>
        <w:rPr>
          <w:lang w:eastAsia="ko-KR"/>
        </w:rPr>
        <w:br/>
      </w:r>
      <w:r>
        <w:rPr>
          <w:rFonts w:ascii="Arial Unicode MS" w:eastAsia="Arial Unicode MS" w:hAnsi="Arial Unicode MS" w:cs="Arial Unicode MS"/>
          <w:lang w:eastAsia="ko-KR"/>
        </w:rPr>
        <w:t>수학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로직</w:t>
      </w:r>
      <w:proofErr w:type="spellEnd"/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설계</w:t>
      </w:r>
      <w:r>
        <w:rPr>
          <w:lang w:eastAsia="ko-KR"/>
        </w:rPr>
        <w:t xml:space="preserve">, </w:t>
      </w:r>
      <w:r>
        <w:rPr>
          <w:rFonts w:ascii="Arial Unicode MS" w:eastAsia="Arial Unicode MS" w:hAnsi="Arial Unicode MS" w:cs="Arial Unicode MS"/>
          <w:lang w:eastAsia="ko-KR"/>
        </w:rPr>
        <w:t>엔진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구조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이해</w:t>
      </w:r>
      <w:r>
        <w:rPr>
          <w:lang w:eastAsia="ko-KR"/>
        </w:rPr>
        <w:t xml:space="preserve">, </w:t>
      </w:r>
      <w:r>
        <w:rPr>
          <w:rFonts w:ascii="Arial Unicode MS" w:eastAsia="Arial Unicode MS" w:hAnsi="Arial Unicode MS" w:cs="Arial Unicode MS"/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다졌으며</w:t>
      </w:r>
      <w:r>
        <w:rPr>
          <w:lang w:eastAsia="ko-KR"/>
        </w:rPr>
        <w:t>,</w:t>
      </w:r>
      <w:r>
        <w:rPr>
          <w:lang w:eastAsia="ko-KR"/>
        </w:rPr>
        <w:br/>
      </w:r>
      <w:r>
        <w:rPr>
          <w:rFonts w:ascii="Arial Unicode MS" w:eastAsia="Arial Unicode MS" w:hAnsi="Arial Unicode MS" w:cs="Arial Unicode MS"/>
          <w:lang w:eastAsia="ko-KR"/>
        </w:rPr>
        <w:t>이후</w:t>
      </w:r>
      <w:r>
        <w:rPr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국방</w:t>
      </w:r>
      <w:r>
        <w:rPr>
          <w:rStyle w:val="a3"/>
          <w:lang w:eastAsia="ko-KR"/>
        </w:rPr>
        <w:t>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방산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분야</w:t>
      </w:r>
      <w:r>
        <w:rPr>
          <w:rFonts w:ascii="Arial Unicode MS" w:eastAsia="Arial Unicode MS" w:hAnsi="Arial Unicode MS" w:cs="Arial Unicode MS"/>
          <w:lang w:eastAsia="ko-KR"/>
        </w:rPr>
        <w:t>에서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실제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무기체계와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운용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절차를</w:t>
      </w:r>
      <w:r>
        <w:rPr>
          <w:lang w:eastAsia="ko-KR"/>
        </w:rPr>
        <w:br/>
      </w:r>
      <w:r>
        <w:rPr>
          <w:rFonts w:ascii="Arial Unicode MS" w:eastAsia="Arial Unicode MS" w:hAnsi="Arial Unicode MS" w:cs="Arial Unicode MS"/>
          <w:lang w:eastAsia="ko-KR"/>
        </w:rPr>
        <w:t>소프트웨어로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구현하는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훈련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다수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개발했습니다</w:t>
      </w:r>
      <w:r>
        <w:rPr>
          <w:lang w:eastAsia="ko-KR"/>
        </w:rPr>
        <w:t>.</w:t>
      </w:r>
    </w:p>
    <w:p w:rsidR="007912BB" w:rsidRDefault="00A124EB">
      <w:pPr>
        <w:pBdr>
          <w:left w:val="none" w:sz="0" w:space="0" w:color="auto"/>
          <w:right w:val="none" w:sz="0" w:space="0" w:color="auto"/>
        </w:pBdr>
        <w:spacing w:before="240" w:after="240"/>
        <w:ind w:left="180" w:right="180"/>
        <w:rPr>
          <w:lang w:eastAsia="ko-KR"/>
        </w:rPr>
      </w:pPr>
      <w:r>
        <w:rPr>
          <w:lang w:eastAsia="ko-KR"/>
        </w:rPr>
        <w:t xml:space="preserve">SM-2, RAM,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패트리어트</w:t>
      </w:r>
      <w:proofErr w:type="spellEnd"/>
      <w:r>
        <w:rPr>
          <w:lang w:eastAsia="ko-KR"/>
        </w:rPr>
        <w:t xml:space="preserve">, </w:t>
      </w:r>
      <w:r>
        <w:rPr>
          <w:rFonts w:ascii="Arial Unicode MS" w:eastAsia="Arial Unicode MS" w:hAnsi="Arial Unicode MS" w:cs="Arial Unicode MS"/>
          <w:lang w:eastAsia="ko-KR"/>
        </w:rPr>
        <w:t>대함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레이더</w:t>
      </w:r>
      <w:r>
        <w:rPr>
          <w:lang w:eastAsia="ko-KR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음탐</w:t>
      </w:r>
      <w:proofErr w:type="spellEnd"/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보조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장비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등</w:t>
      </w:r>
      <w:r>
        <w:rPr>
          <w:lang w:eastAsia="ko-KR"/>
        </w:rPr>
        <w:br/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실장비를</w:t>
      </w:r>
      <w:proofErr w:type="spellEnd"/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직접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분석하여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발사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운용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정비</w:t>
      </w:r>
      <w:r>
        <w:rPr>
          <w:lang w:eastAsia="ko-KR"/>
        </w:rPr>
        <w:t xml:space="preserve"> UI</w:t>
      </w:r>
      <w:r>
        <w:rPr>
          <w:rFonts w:ascii="Arial Unicode MS" w:eastAsia="Arial Unicode MS" w:hAnsi="Arial Unicode MS" w:cs="Arial Unicode MS"/>
          <w:lang w:eastAsia="ko-KR"/>
        </w:rPr>
        <w:t>와</w:t>
      </w:r>
      <w:r>
        <w:rPr>
          <w:lang w:eastAsia="ko-KR"/>
        </w:rPr>
        <w:br/>
      </w:r>
      <w:r>
        <w:rPr>
          <w:rStyle w:val="a3"/>
          <w:rFonts w:ascii="Arial Unicode MS" w:eastAsia="Arial Unicode MS" w:hAnsi="Arial Unicode MS" w:cs="Arial Unicode MS"/>
          <w:lang w:eastAsia="ko-KR"/>
        </w:rPr>
        <w:t>네트워크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기반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협업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훈련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체계</w:t>
      </w:r>
      <w:r>
        <w:rPr>
          <w:rFonts w:ascii="Arial Unicode MS" w:eastAsia="Arial Unicode MS" w:hAnsi="Arial Unicode MS" w:cs="Arial Unicode MS"/>
          <w:lang w:eastAsia="ko-KR"/>
        </w:rPr>
        <w:t>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구현한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경험은</w:t>
      </w:r>
      <w:r>
        <w:rPr>
          <w:lang w:eastAsia="ko-KR"/>
        </w:rPr>
        <w:br/>
      </w:r>
      <w:r>
        <w:rPr>
          <w:rFonts w:ascii="Arial Unicode MS" w:eastAsia="Arial Unicode MS" w:hAnsi="Arial Unicode MS" w:cs="Arial Unicode MS"/>
          <w:lang w:eastAsia="ko-KR"/>
        </w:rPr>
        <w:t>단순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시뮬레이션을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넘어</w:t>
      </w:r>
      <w:r>
        <w:rPr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현장성과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신뢰성이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요구되는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시스템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개발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역량</w:t>
      </w:r>
      <w:r>
        <w:rPr>
          <w:rFonts w:ascii="Arial Unicode MS" w:eastAsia="Arial Unicode MS" w:hAnsi="Arial Unicode MS" w:cs="Arial Unicode MS"/>
          <w:lang w:eastAsia="ko-KR"/>
        </w:rPr>
        <w:t>을</w:t>
      </w:r>
      <w:r>
        <w:rPr>
          <w:lang w:eastAsia="ko-KR"/>
        </w:rPr>
        <w:br/>
      </w:r>
      <w:r>
        <w:rPr>
          <w:rFonts w:ascii="Arial Unicode MS" w:eastAsia="Arial Unicode MS" w:hAnsi="Arial Unicode MS" w:cs="Arial Unicode MS"/>
          <w:lang w:eastAsia="ko-KR"/>
        </w:rPr>
        <w:t>쌓는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계기가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되었습니다</w:t>
      </w:r>
      <w:r>
        <w:rPr>
          <w:lang w:eastAsia="ko-KR"/>
        </w:rPr>
        <w:t>.</w:t>
      </w:r>
    </w:p>
    <w:p w:rsidR="007912BB" w:rsidRDefault="00A124EB">
      <w:pPr>
        <w:pBdr>
          <w:left w:val="none" w:sz="0" w:space="0" w:color="auto"/>
          <w:right w:val="none" w:sz="0" w:space="0" w:color="auto"/>
        </w:pBdr>
        <w:spacing w:before="240" w:after="240"/>
        <w:ind w:left="180" w:right="18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이후</w:t>
      </w:r>
      <w:r>
        <w:rPr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산업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자동화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분야</w:t>
      </w:r>
      <w:r>
        <w:rPr>
          <w:rFonts w:ascii="Arial Unicode MS" w:eastAsia="Arial Unicode MS" w:hAnsi="Arial Unicode MS" w:cs="Arial Unicode MS"/>
          <w:lang w:eastAsia="ko-KR"/>
        </w:rPr>
        <w:t>에서는</w:t>
      </w:r>
      <w:r>
        <w:rPr>
          <w:lang w:eastAsia="ko-KR"/>
        </w:rPr>
        <w:br/>
        <w:t>2</w:t>
      </w:r>
      <w:r>
        <w:rPr>
          <w:rFonts w:ascii="Arial Unicode MS" w:eastAsia="Arial Unicode MS" w:hAnsi="Arial Unicode MS" w:cs="Arial Unicode MS"/>
          <w:lang w:eastAsia="ko-KR"/>
        </w:rPr>
        <w:t>차전지</w:t>
      </w:r>
      <w:r>
        <w:rPr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전극부</w:t>
      </w:r>
      <w:proofErr w:type="spellEnd"/>
      <w:r>
        <w:rPr>
          <w:lang w:eastAsia="ko-KR"/>
        </w:rPr>
        <w:t xml:space="preserve"> </w:t>
      </w:r>
      <w:r>
        <w:rPr>
          <w:rStyle w:val="a3"/>
          <w:lang w:eastAsia="ko-KR"/>
        </w:rPr>
        <w:t xml:space="preserve">Notching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공정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비전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검사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개발을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담당하며</w:t>
      </w:r>
      <w:r>
        <w:rPr>
          <w:lang w:eastAsia="ko-KR"/>
        </w:rPr>
        <w:br/>
      </w:r>
      <w:r>
        <w:rPr>
          <w:rFonts w:ascii="Arial Unicode MS" w:eastAsia="Arial Unicode MS" w:hAnsi="Arial Unicode MS" w:cs="Arial Unicode MS"/>
          <w:lang w:eastAsia="ko-KR"/>
        </w:rPr>
        <w:t>라인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표면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결함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검출</w:t>
      </w:r>
      <w:r>
        <w:rPr>
          <w:lang w:eastAsia="ko-KR"/>
        </w:rPr>
        <w:t xml:space="preserve">, PLC </w:t>
      </w:r>
      <w:r>
        <w:rPr>
          <w:rFonts w:ascii="Arial Unicode MS" w:eastAsia="Arial Unicode MS" w:hAnsi="Arial Unicode MS" w:cs="Arial Unicode MS"/>
          <w:lang w:eastAsia="ko-KR"/>
        </w:rPr>
        <w:t>연동</w:t>
      </w:r>
      <w:r>
        <w:rPr>
          <w:lang w:eastAsia="ko-KR"/>
        </w:rPr>
        <w:t xml:space="preserve">, Trigger/Encoder </w:t>
      </w:r>
      <w:r>
        <w:rPr>
          <w:rFonts w:ascii="Arial Unicode MS" w:eastAsia="Arial Unicode MS" w:hAnsi="Arial Unicode MS" w:cs="Arial Unicode MS"/>
          <w:lang w:eastAsia="ko-KR"/>
        </w:rPr>
        <w:t>동기화</w:t>
      </w:r>
      <w:r>
        <w:rPr>
          <w:lang w:eastAsia="ko-KR"/>
        </w:rPr>
        <w:t>,</w:t>
      </w:r>
      <w:r>
        <w:rPr>
          <w:lang w:eastAsia="ko-KR"/>
        </w:rPr>
        <w:br/>
      </w:r>
      <w:r>
        <w:rPr>
          <w:rFonts w:ascii="Arial Unicode MS" w:eastAsia="Arial Unicode MS" w:hAnsi="Arial Unicode MS" w:cs="Arial Unicode MS"/>
          <w:lang w:eastAsia="ko-KR"/>
        </w:rPr>
        <w:t>공정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단위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검사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셀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위치와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연계하여</w:t>
      </w:r>
      <w:r>
        <w:rPr>
          <w:lang w:eastAsia="ko-KR"/>
        </w:rPr>
        <w:br/>
      </w:r>
      <w:r>
        <w:rPr>
          <w:rFonts w:ascii="Arial Unicode MS" w:eastAsia="Arial Unicode MS" w:hAnsi="Arial Unicode MS" w:cs="Arial Unicode MS"/>
          <w:lang w:eastAsia="ko-KR"/>
        </w:rPr>
        <w:t>최종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검사까지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일부를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개발했습니다</w:t>
      </w:r>
      <w:r>
        <w:rPr>
          <w:lang w:eastAsia="ko-KR"/>
        </w:rPr>
        <w:t>.</w:t>
      </w:r>
    </w:p>
    <w:p w:rsidR="007912BB" w:rsidRDefault="00A124EB">
      <w:pPr>
        <w:pBdr>
          <w:left w:val="none" w:sz="0" w:space="0" w:color="auto"/>
          <w:right w:val="none" w:sz="0" w:space="0" w:color="auto"/>
        </w:pBdr>
        <w:spacing w:before="240" w:after="240"/>
        <w:ind w:left="180" w:right="18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또한</w:t>
      </w:r>
      <w:r>
        <w:rPr>
          <w:lang w:eastAsia="ko-KR"/>
        </w:rPr>
        <w:t xml:space="preserve"> </w:t>
      </w:r>
      <w:r>
        <w:rPr>
          <w:rStyle w:val="a3"/>
          <w:lang w:eastAsia="ko-KR"/>
        </w:rPr>
        <w:t>10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년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이상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운용된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일본산</w:t>
      </w:r>
      <w:r>
        <w:rPr>
          <w:rStyle w:val="a3"/>
          <w:lang w:eastAsia="ko-KR"/>
        </w:rPr>
        <w:t xml:space="preserve"> Film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검사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장비</w:t>
      </w:r>
      <w:r>
        <w:rPr>
          <w:rFonts w:ascii="Arial Unicode MS" w:eastAsia="Arial Unicode MS" w:hAnsi="Arial Unicode MS" w:cs="Arial Unicode MS"/>
          <w:lang w:eastAsia="ko-KR"/>
        </w:rPr>
        <w:t>를</w:t>
      </w:r>
      <w:r>
        <w:rPr>
          <w:lang w:eastAsia="ko-KR"/>
        </w:rPr>
        <w:br/>
        <w:t xml:space="preserve">VS2008 </w:t>
      </w:r>
      <w:r>
        <w:rPr>
          <w:rFonts w:ascii="Arial Unicode MS" w:eastAsia="Arial Unicode MS" w:hAnsi="Arial Unicode MS" w:cs="Arial Unicode MS"/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레거시</w:t>
      </w:r>
      <w:proofErr w:type="spellEnd"/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rStyle w:val="a3"/>
          <w:lang w:eastAsia="ko-KR"/>
        </w:rPr>
        <w:t xml:space="preserve">Windows 10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호환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환경으로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개선</w:t>
      </w:r>
      <w:r>
        <w:rPr>
          <w:rStyle w:val="a3"/>
          <w:lang w:eastAsia="ko-KR"/>
        </w:rPr>
        <w:t>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납품</w:t>
      </w:r>
      <w:r>
        <w:rPr>
          <w:rFonts w:ascii="Arial Unicode MS" w:eastAsia="Arial Unicode MS" w:hAnsi="Arial Unicode MS" w:cs="Arial Unicode MS"/>
          <w:lang w:eastAsia="ko-KR"/>
        </w:rPr>
        <w:t>하며</w:t>
      </w:r>
      <w:r>
        <w:rPr>
          <w:lang w:eastAsia="ko-KR"/>
        </w:rPr>
        <w:br/>
      </w:r>
      <w:r>
        <w:rPr>
          <w:rFonts w:ascii="Arial Unicode MS" w:eastAsia="Arial Unicode MS" w:hAnsi="Arial Unicode MS" w:cs="Arial Unicode MS"/>
          <w:lang w:eastAsia="ko-KR"/>
        </w:rPr>
        <w:t>현장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안정성과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유지보수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관점의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문제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해결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능력도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강화했습니다</w:t>
      </w:r>
      <w:r>
        <w:rPr>
          <w:lang w:eastAsia="ko-KR"/>
        </w:rPr>
        <w:t>.</w:t>
      </w:r>
    </w:p>
    <w:p w:rsidR="007912BB" w:rsidRDefault="00A124EB">
      <w:pPr>
        <w:pBdr>
          <w:left w:val="none" w:sz="0" w:space="0" w:color="auto"/>
          <w:right w:val="none" w:sz="0" w:space="0" w:color="auto"/>
        </w:pBdr>
        <w:spacing w:before="240" w:after="240"/>
        <w:ind w:left="180" w:right="18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최근에는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기존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개발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웹</w:t>
      </w:r>
      <w:r>
        <w:rPr>
          <w:rStyle w:val="a3"/>
          <w:lang w:eastAsia="ko-KR"/>
        </w:rPr>
        <w:t>·AI·</w:t>
      </w:r>
      <w:proofErr w:type="spellStart"/>
      <w:r>
        <w:rPr>
          <w:rStyle w:val="a3"/>
          <w:rFonts w:ascii="Arial Unicode MS" w:eastAsia="Arial Unicode MS" w:hAnsi="Arial Unicode MS" w:cs="Arial Unicode MS"/>
          <w:lang w:eastAsia="ko-KR"/>
        </w:rPr>
        <w:t>클라우드</w:t>
      </w:r>
      <w:proofErr w:type="spellEnd"/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영역으로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확장</w:t>
      </w:r>
      <w:r>
        <w:rPr>
          <w:rFonts w:ascii="Arial Unicode MS" w:eastAsia="Arial Unicode MS" w:hAnsi="Arial Unicode MS" w:cs="Arial Unicode MS"/>
          <w:lang w:eastAsia="ko-KR"/>
        </w:rPr>
        <w:t>하고자</w:t>
      </w:r>
      <w:r>
        <w:rPr>
          <w:lang w:eastAsia="ko-KR"/>
        </w:rPr>
        <w:br/>
      </w:r>
      <w:r>
        <w:rPr>
          <w:rFonts w:ascii="Arial Unicode MS" w:eastAsia="Arial Unicode MS" w:hAnsi="Arial Unicode MS" w:cs="Arial Unicode MS"/>
          <w:lang w:eastAsia="ko-KR"/>
        </w:rPr>
        <w:t>다음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기술들을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실무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학습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활용하고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있습니다</w:t>
      </w:r>
      <w:r>
        <w:rPr>
          <w:lang w:eastAsia="ko-KR"/>
        </w:rPr>
        <w:t>.</w:t>
      </w:r>
    </w:p>
    <w:p w:rsidR="007912BB" w:rsidRDefault="00A124EB">
      <w:pPr>
        <w:numPr>
          <w:ilvl w:val="0"/>
          <w:numId w:val="1"/>
        </w:numPr>
        <w:pBdr>
          <w:left w:val="none" w:sz="0" w:space="0" w:color="auto"/>
          <w:right w:val="none" w:sz="0" w:space="0" w:color="auto"/>
        </w:pBdr>
        <w:spacing w:before="240"/>
        <w:ind w:left="900" w:right="180" w:hanging="210"/>
      </w:pPr>
      <w:proofErr w:type="spellStart"/>
      <w:r>
        <w:rPr>
          <w:rStyle w:val="a3"/>
          <w:rFonts w:ascii="Arial Unicode MS" w:eastAsia="Arial Unicode MS" w:hAnsi="Arial Unicode MS" w:cs="Arial Unicode MS"/>
        </w:rPr>
        <w:t>풀스택</w:t>
      </w:r>
      <w:proofErr w:type="spellEnd"/>
      <w:r>
        <w:t xml:space="preserve">: React, Node.js, </w:t>
      </w:r>
      <w:r>
        <w:t xml:space="preserve">JavaScript,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Webpack</w:t>
      </w:r>
      <w:proofErr w:type="spellEnd"/>
    </w:p>
    <w:p w:rsidR="007912BB" w:rsidRDefault="00A124EB">
      <w:pPr>
        <w:numPr>
          <w:ilvl w:val="0"/>
          <w:numId w:val="1"/>
        </w:numPr>
        <w:pBdr>
          <w:left w:val="none" w:sz="0" w:space="0" w:color="auto"/>
          <w:right w:val="none" w:sz="0" w:space="0" w:color="auto"/>
        </w:pBdr>
        <w:ind w:left="900" w:right="180" w:hanging="210"/>
      </w:pPr>
      <w:r>
        <w:rPr>
          <w:rStyle w:val="a3"/>
        </w:rPr>
        <w:t>AI / Python</w:t>
      </w:r>
      <w: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머신러닝</w:t>
      </w:r>
      <w:r>
        <w:t>·</w:t>
      </w:r>
      <w:r>
        <w:rPr>
          <w:rFonts w:ascii="Arial Unicode MS" w:eastAsia="Arial Unicode MS" w:hAnsi="Arial Unicode MS" w:cs="Arial Unicode MS"/>
        </w:rPr>
        <w:t>딥러닝</w:t>
      </w:r>
      <w:proofErr w:type="spellEnd"/>
      <w:r>
        <w:t xml:space="preserve">, </w:t>
      </w:r>
      <w:proofErr w:type="spellStart"/>
      <w:r>
        <w:t>Jupyter</w:t>
      </w:r>
      <w:proofErr w:type="spellEnd"/>
      <w:r>
        <w:t xml:space="preserve">, </w:t>
      </w:r>
      <w:proofErr w:type="spellStart"/>
      <w:r>
        <w:t>Colab</w:t>
      </w:r>
      <w:proofErr w:type="spellEnd"/>
      <w:r>
        <w:t xml:space="preserve">, </w:t>
      </w:r>
      <w:proofErr w:type="spellStart"/>
      <w:r>
        <w:t>Uvicorn</w:t>
      </w:r>
      <w:proofErr w:type="spellEnd"/>
    </w:p>
    <w:p w:rsidR="007912BB" w:rsidRDefault="00A124EB">
      <w:pPr>
        <w:numPr>
          <w:ilvl w:val="0"/>
          <w:numId w:val="1"/>
        </w:numPr>
        <w:pBdr>
          <w:left w:val="none" w:sz="0" w:space="0" w:color="auto"/>
          <w:right w:val="none" w:sz="0" w:space="0" w:color="auto"/>
        </w:pBdr>
        <w:ind w:left="900" w:right="180" w:hanging="210"/>
      </w:pPr>
      <w:proofErr w:type="spellStart"/>
      <w:r>
        <w:rPr>
          <w:rStyle w:val="a3"/>
          <w:rFonts w:ascii="Arial Unicode MS" w:eastAsia="Arial Unicode MS" w:hAnsi="Arial Unicode MS" w:cs="Arial Unicode MS"/>
        </w:rPr>
        <w:t>환경</w:t>
      </w:r>
      <w:proofErr w:type="spellEnd"/>
      <w:r>
        <w:t xml:space="preserve">: WSL, Ubuntu, AWS, Docker, </w:t>
      </w:r>
      <w:proofErr w:type="spellStart"/>
      <w:r>
        <w:t>Ollama</w:t>
      </w:r>
      <w:proofErr w:type="spellEnd"/>
    </w:p>
    <w:p w:rsidR="007912BB" w:rsidRDefault="00A124EB">
      <w:pPr>
        <w:numPr>
          <w:ilvl w:val="0"/>
          <w:numId w:val="1"/>
        </w:numPr>
        <w:pBdr>
          <w:left w:val="none" w:sz="0" w:space="0" w:color="auto"/>
          <w:right w:val="none" w:sz="0" w:space="0" w:color="auto"/>
        </w:pBdr>
        <w:ind w:left="900" w:right="180" w:hanging="210"/>
      </w:pPr>
      <w:r>
        <w:rPr>
          <w:rStyle w:val="a3"/>
        </w:rPr>
        <w:t>DB</w:t>
      </w:r>
      <w:r>
        <w:t xml:space="preserve">: MySQL, </w:t>
      </w:r>
      <w:proofErr w:type="spellStart"/>
      <w:r>
        <w:t>Redis</w:t>
      </w:r>
      <w:proofErr w:type="spellEnd"/>
    </w:p>
    <w:p w:rsidR="007912BB" w:rsidRDefault="00A124EB">
      <w:pPr>
        <w:numPr>
          <w:ilvl w:val="0"/>
          <w:numId w:val="1"/>
        </w:numPr>
        <w:pBdr>
          <w:left w:val="none" w:sz="0" w:space="0" w:color="auto"/>
          <w:right w:val="none" w:sz="0" w:space="0" w:color="auto"/>
        </w:pBdr>
        <w:spacing w:after="240"/>
        <w:ind w:left="900" w:right="180" w:hanging="210"/>
      </w:pPr>
      <w:proofErr w:type="spellStart"/>
      <w:r>
        <w:rPr>
          <w:rStyle w:val="a3"/>
          <w:rFonts w:ascii="Arial Unicode MS" w:eastAsia="Arial Unicode MS" w:hAnsi="Arial Unicode MS" w:cs="Arial Unicode MS"/>
        </w:rPr>
        <w:t>형상관리</w:t>
      </w:r>
      <w:proofErr w:type="spellEnd"/>
      <w:r>
        <w:t xml:space="preserve">: </w:t>
      </w:r>
      <w:proofErr w:type="spellStart"/>
      <w:r>
        <w:t>Git</w:t>
      </w:r>
      <w:proofErr w:type="spellEnd"/>
      <w:r>
        <w:t>, GitHub</w:t>
      </w:r>
    </w:p>
    <w:p w:rsidR="007912BB" w:rsidRDefault="00A124EB">
      <w:pPr>
        <w:pBdr>
          <w:left w:val="none" w:sz="0" w:space="0" w:color="auto"/>
          <w:right w:val="none" w:sz="0" w:space="0" w:color="auto"/>
        </w:pBdr>
        <w:spacing w:before="240" w:after="240"/>
        <w:ind w:left="180" w:right="18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lastRenderedPageBreak/>
        <w:t>특히</w:t>
      </w:r>
      <w:r>
        <w:rPr>
          <w:lang w:eastAsia="ko-KR"/>
        </w:rPr>
        <w:t xml:space="preserve"> </w:t>
      </w:r>
      <w:r>
        <w:rPr>
          <w:rStyle w:val="a3"/>
          <w:lang w:eastAsia="ko-KR"/>
        </w:rPr>
        <w:t xml:space="preserve">Docker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기반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개발</w:t>
      </w:r>
      <w:r>
        <w:rPr>
          <w:rStyle w:val="a3"/>
          <w:lang w:eastAsia="ko-KR"/>
        </w:rPr>
        <w:t>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운영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환경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구축과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아키텍처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설계</w:t>
      </w:r>
      <w:r>
        <w:rPr>
          <w:rFonts w:ascii="Arial Unicode MS" w:eastAsia="Arial Unicode MS" w:hAnsi="Arial Unicode MS" w:cs="Arial Unicode MS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강점으로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하여</w:t>
      </w:r>
      <w:r>
        <w:rPr>
          <w:lang w:eastAsia="ko-KR"/>
        </w:rPr>
        <w:t>,</w:t>
      </w:r>
      <w:r>
        <w:rPr>
          <w:lang w:eastAsia="ko-KR"/>
        </w:rPr>
        <w:br/>
      </w:r>
      <w:r>
        <w:rPr>
          <w:rFonts w:ascii="Arial Unicode MS" w:eastAsia="Arial Unicode MS" w:hAnsi="Arial Unicode MS" w:cs="Arial Unicode MS"/>
          <w:lang w:eastAsia="ko-KR"/>
        </w:rPr>
        <w:t>로컬</w:t>
      </w:r>
      <w:r>
        <w:rPr>
          <w:lang w:eastAsia="ko-KR"/>
        </w:rPr>
        <w:t xml:space="preserve">–WSL–Linux–AWS </w:t>
      </w:r>
      <w:r>
        <w:rPr>
          <w:rFonts w:ascii="Arial Unicode MS" w:eastAsia="Arial Unicode MS" w:hAnsi="Arial Unicode MS" w:cs="Arial Unicode MS"/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구성하고</w:t>
      </w:r>
      <w:r>
        <w:rPr>
          <w:lang w:eastAsia="ko-KR"/>
        </w:rPr>
        <w:br/>
        <w:t xml:space="preserve">DB ERD </w:t>
      </w:r>
      <w:r>
        <w:rPr>
          <w:rFonts w:ascii="Arial Unicode MS" w:eastAsia="Arial Unicode MS" w:hAnsi="Arial Unicode MS" w:cs="Arial Unicode MS"/>
          <w:lang w:eastAsia="ko-KR"/>
        </w:rPr>
        <w:t>설계부터</w:t>
      </w:r>
      <w:r>
        <w:rPr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백엔드</w:t>
      </w:r>
      <w:proofErr w:type="spellEnd"/>
      <w:r>
        <w:rPr>
          <w:lang w:eastAsia="ko-KR"/>
        </w:rPr>
        <w:t xml:space="preserve"> API,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프론트엔드</w:t>
      </w:r>
      <w:proofErr w:type="spellEnd"/>
      <w:r>
        <w:rPr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빌드</w:t>
      </w:r>
      <w:proofErr w:type="spellEnd"/>
      <w:r>
        <w:rPr>
          <w:lang w:eastAsia="ko-KR"/>
        </w:rPr>
        <w:t>,</w:t>
      </w:r>
      <w:r>
        <w:rPr>
          <w:lang w:eastAsia="ko-KR"/>
        </w:rPr>
        <w:br/>
        <w:t xml:space="preserve">GitHub Actions </w:t>
      </w:r>
      <w:r>
        <w:rPr>
          <w:rFonts w:ascii="Arial Unicode MS" w:eastAsia="Arial Unicode MS" w:hAnsi="Arial Unicode MS" w:cs="Arial Unicode MS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자동</w:t>
      </w:r>
      <w:r>
        <w:rPr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빌드</w:t>
      </w:r>
      <w:proofErr w:type="spellEnd"/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배포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파이프라인까지</w:t>
      </w:r>
      <w:r>
        <w:rPr>
          <w:lang w:eastAsia="ko-KR"/>
        </w:rPr>
        <w:br/>
      </w:r>
      <w:r>
        <w:rPr>
          <w:rFonts w:ascii="Arial Unicode MS" w:eastAsia="Arial Unicode MS" w:hAnsi="Arial Unicode MS" w:cs="Arial Unicode MS"/>
          <w:lang w:eastAsia="ko-KR"/>
        </w:rPr>
        <w:t>직접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구성한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보유하고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있습니다</w:t>
      </w:r>
      <w:r>
        <w:rPr>
          <w:lang w:eastAsia="ko-KR"/>
        </w:rPr>
        <w:t>.</w:t>
      </w:r>
    </w:p>
    <w:p w:rsidR="007912BB" w:rsidRDefault="00A124EB">
      <w:pPr>
        <w:pBdr>
          <w:left w:val="none" w:sz="0" w:space="0" w:color="auto"/>
          <w:right w:val="none" w:sz="0" w:space="0" w:color="auto"/>
        </w:pBdr>
        <w:spacing w:before="240" w:after="240"/>
        <w:ind w:left="180" w:right="18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저는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데서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그치지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않고</w:t>
      </w:r>
      <w:r>
        <w:rPr>
          <w:lang w:eastAsia="ko-KR"/>
        </w:rPr>
        <w:t>,</w:t>
      </w:r>
      <w:r>
        <w:rPr>
          <w:lang w:eastAsia="ko-KR"/>
        </w:rPr>
        <w:br/>
      </w:r>
      <w:r>
        <w:rPr>
          <w:rFonts w:ascii="Arial Unicode MS" w:eastAsia="Arial Unicode MS" w:hAnsi="Arial Unicode MS" w:cs="Arial Unicode MS"/>
          <w:lang w:eastAsia="ko-KR"/>
        </w:rPr>
        <w:t>기존의</w:t>
      </w:r>
      <w:r>
        <w:rPr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대규모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시스템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개발</w:t>
      </w:r>
      <w:r>
        <w:rPr>
          <w:rStyle w:val="a3"/>
          <w:lang w:eastAsia="ko-KR"/>
        </w:rPr>
        <w:t>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하드웨어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연동</w:t>
      </w:r>
      <w:r>
        <w:rPr>
          <w:rStyle w:val="a3"/>
          <w:lang w:eastAsia="ko-KR"/>
        </w:rPr>
        <w:t>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현장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경험과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결합해</w:t>
      </w:r>
      <w:r>
        <w:rPr>
          <w:rStyle w:val="a3"/>
          <w:lang w:eastAsia="ko-KR"/>
        </w:rPr>
        <w:br/>
      </w:r>
      <w:r>
        <w:rPr>
          <w:rStyle w:val="a3"/>
          <w:rFonts w:ascii="Arial Unicode MS" w:eastAsia="Arial Unicode MS" w:hAnsi="Arial Unicode MS" w:cs="Arial Unicode MS"/>
          <w:lang w:eastAsia="ko-KR"/>
        </w:rPr>
        <w:t>실제로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동작하는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구조로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구현하는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개발자</w:t>
      </w:r>
      <w:r>
        <w:rPr>
          <w:rFonts w:ascii="Arial Unicode MS" w:eastAsia="Arial Unicode MS" w:hAnsi="Arial Unicode MS" w:cs="Arial Unicode MS"/>
          <w:lang w:eastAsia="ko-KR"/>
        </w:rPr>
        <w:t>입니다</w:t>
      </w:r>
      <w:r>
        <w:rPr>
          <w:lang w:eastAsia="ko-KR"/>
        </w:rPr>
        <w:t>.</w:t>
      </w:r>
    </w:p>
    <w:p w:rsidR="007912BB" w:rsidRDefault="00A124EB">
      <w:pPr>
        <w:pBdr>
          <w:left w:val="none" w:sz="0" w:space="0" w:color="auto"/>
          <w:right w:val="none" w:sz="0" w:space="0" w:color="auto"/>
        </w:pBdr>
        <w:spacing w:before="240" w:after="240"/>
        <w:ind w:left="180" w:right="18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앞으로도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실무에서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개발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기반으로</w:t>
      </w:r>
      <w:r>
        <w:rPr>
          <w:lang w:eastAsia="ko-KR"/>
        </w:rPr>
        <w:br/>
        <w:t>AI·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클라우드</w:t>
      </w:r>
      <w:proofErr w:type="spellEnd"/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접목한</w:t>
      </w:r>
      <w:r>
        <w:rPr>
          <w:lang w:eastAsia="ko-KR"/>
        </w:rPr>
        <w:br/>
      </w:r>
      <w:r>
        <w:rPr>
          <w:rStyle w:val="a3"/>
          <w:rFonts w:ascii="Arial Unicode MS" w:eastAsia="Arial Unicode MS" w:hAnsi="Arial Unicode MS" w:cs="Arial Unicode MS"/>
          <w:lang w:eastAsia="ko-KR"/>
        </w:rPr>
        <w:t>신뢰성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높은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소프트웨어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아키텍처를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설계</w:t>
      </w:r>
      <w:r>
        <w:rPr>
          <w:rStyle w:val="a3"/>
          <w:lang w:eastAsia="ko-KR"/>
        </w:rPr>
        <w:t>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구현하는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엔지니어</w:t>
      </w:r>
      <w:r>
        <w:rPr>
          <w:rFonts w:ascii="Arial Unicode MS" w:eastAsia="Arial Unicode MS" w:hAnsi="Arial Unicode MS" w:cs="Arial Unicode MS"/>
          <w:lang w:eastAsia="ko-KR"/>
        </w:rPr>
        <w:t>로</w:t>
      </w:r>
      <w:r>
        <w:rPr>
          <w:lang w:eastAsia="ko-KR"/>
        </w:rPr>
        <w:br/>
      </w:r>
      <w:r>
        <w:rPr>
          <w:rFonts w:ascii="Arial Unicode MS" w:eastAsia="Arial Unicode MS" w:hAnsi="Arial Unicode MS" w:cs="Arial Unicode MS"/>
          <w:lang w:eastAsia="ko-KR"/>
        </w:rPr>
        <w:t>지속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성장해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나가고자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합니다</w:t>
      </w:r>
      <w:r>
        <w:rPr>
          <w:lang w:eastAsia="ko-KR"/>
        </w:rPr>
        <w:t>.</w:t>
      </w:r>
    </w:p>
    <w:p w:rsidR="007912BB" w:rsidRDefault="00A124EB">
      <w:pPr>
        <w:pStyle w:val="3"/>
        <w:keepNext w:val="0"/>
        <w:keepLines w:val="0"/>
        <w:pBdr>
          <w:left w:val="none" w:sz="0" w:space="0" w:color="auto"/>
          <w:right w:val="none" w:sz="0" w:space="0" w:color="auto"/>
        </w:pBdr>
        <w:spacing w:before="281" w:after="281"/>
        <w:ind w:left="180" w:right="180"/>
      </w:pPr>
      <w:proofErr w:type="spellStart"/>
      <w:r>
        <w:rPr>
          <w:rFonts w:ascii="Segoe UI" w:eastAsia="Segoe UI" w:hAnsi="Segoe UI" w:cs="Segoe UI"/>
          <w:color w:val="auto"/>
        </w:rPr>
        <w:t>Git</w:t>
      </w:r>
      <w:proofErr w:type="spellEnd"/>
    </w:p>
    <w:tbl>
      <w:tblPr>
        <w:tblStyle w:val="table"/>
        <w:tblW w:w="0" w:type="auto"/>
        <w:tblInd w:w="180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2482"/>
        <w:gridCol w:w="6998"/>
      </w:tblGrid>
      <w:tr w:rsidR="007912BB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프로젝트명</w:t>
            </w:r>
            <w:proofErr w:type="spellEnd"/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Git</w:t>
            </w:r>
            <w:proofErr w:type="spellEnd"/>
            <w:r>
              <w:rPr>
                <w:b/>
                <w:bCs/>
              </w:rPr>
              <w:t xml:space="preserve"> URL</w:t>
            </w:r>
          </w:p>
        </w:tc>
      </w:tr>
      <w:tr w:rsidR="007912B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rFonts w:ascii="Arial Unicode MS" w:eastAsia="Arial Unicode MS" w:hAnsi="Arial Unicode MS" w:cs="Arial Unicode MS"/>
                <w:lang w:eastAsia="ko-KR"/>
              </w:rPr>
              <w:t>배터리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검사</w:t>
            </w:r>
            <w:r>
              <w:rPr>
                <w:lang w:eastAsia="ko-KR"/>
              </w:rPr>
              <w:t>/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진단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장비</w:t>
            </w:r>
            <w:r>
              <w:rPr>
                <w:lang w:eastAsia="ko-KR"/>
              </w:rPr>
              <w:t xml:space="preserve"> SW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hyperlink r:id="rId7" w:history="1">
              <w:r>
                <w:rPr>
                  <w:rStyle w:val="a4"/>
                  <w:color w:val="0000EE"/>
                </w:rPr>
                <w:t xml:space="preserve">https://github.com/lhmpaiPublic/PTCProject.git </w:t>
              </w:r>
            </w:hyperlink>
          </w:p>
        </w:tc>
      </w:tr>
      <w:tr w:rsidR="007912BB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rFonts w:ascii="Arial Unicode MS" w:eastAsia="Arial Unicode MS" w:hAnsi="Arial Unicode MS" w:cs="Arial Unicode MS"/>
                <w:lang w:eastAsia="ko-KR"/>
              </w:rPr>
              <w:t>군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훈련체계</w:t>
            </w:r>
            <w:r>
              <w:rPr>
                <w:lang w:eastAsia="ko-KR"/>
              </w:rPr>
              <w:t>(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해상도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변환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hyperlink r:id="rId8" w:history="1">
              <w:r>
                <w:rPr>
                  <w:rStyle w:val="a4"/>
                  <w:color w:val="0000EE"/>
                </w:rPr>
                <w:t xml:space="preserve">https://github.com/lhmpaiPublic/MRMProject.git </w:t>
              </w:r>
            </w:hyperlink>
          </w:p>
        </w:tc>
      </w:tr>
      <w:tr w:rsidR="007912BB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 xml:space="preserve">AI </w:t>
            </w:r>
            <w:proofErr w:type="spellStart"/>
            <w:r>
              <w:t>McpServer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이슈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hyperlink r:id="rId9" w:history="1">
              <w:r>
                <w:rPr>
                  <w:rStyle w:val="a4"/>
                  <w:color w:val="0000EE"/>
                </w:rPr>
                <w:t xml:space="preserve">https://github.com/codelabStrawberry/McpServer/issues </w:t>
              </w:r>
            </w:hyperlink>
          </w:p>
        </w:tc>
      </w:tr>
      <w:tr w:rsidR="007912BB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 xml:space="preserve">AI </w:t>
            </w:r>
            <w:proofErr w:type="spellStart"/>
            <w:r>
              <w:t>ReactNodeServer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이슈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hyperlink r:id="rId10" w:history="1">
              <w:r>
                <w:rPr>
                  <w:rStyle w:val="a4"/>
                  <w:color w:val="0000EE"/>
                </w:rPr>
                <w:t xml:space="preserve">https://github.com/codelabStrawberry/ReactNodeServer/issues </w:t>
              </w:r>
            </w:hyperlink>
          </w:p>
        </w:tc>
      </w:tr>
      <w:tr w:rsidR="007912BB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 xml:space="preserve">AI React </w:t>
            </w:r>
            <w:proofErr w:type="spellStart"/>
            <w:r>
              <w:t>FastAPI</w:t>
            </w:r>
            <w:proofErr w:type="spellEnd"/>
            <w:r>
              <w:t xml:space="preserve"> Server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이슈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hyperlink r:id="rId11" w:history="1">
              <w:r>
                <w:rPr>
                  <w:rStyle w:val="a4"/>
                  <w:color w:val="0000EE"/>
                </w:rPr>
                <w:t>https://github.com/cod</w:t>
              </w:r>
              <w:r>
                <w:rPr>
                  <w:rStyle w:val="a4"/>
                  <w:color w:val="0000EE"/>
                </w:rPr>
                <w:t xml:space="preserve">elabstartup/StartupServer/issues </w:t>
              </w:r>
            </w:hyperlink>
          </w:p>
        </w:tc>
      </w:tr>
    </w:tbl>
    <w:p w:rsidR="007912BB" w:rsidRDefault="00A124EB">
      <w:pPr>
        <w:pStyle w:val="2"/>
        <w:keepNext w:val="0"/>
        <w:keepLines w:val="0"/>
        <w:pBdr>
          <w:left w:val="none" w:sz="0" w:space="0" w:color="auto"/>
          <w:right w:val="none" w:sz="0" w:space="0" w:color="auto"/>
        </w:pBdr>
        <w:spacing w:before="299" w:after="299"/>
        <w:ind w:left="180" w:right="180"/>
      </w:pPr>
      <w:r>
        <w:rPr>
          <w:rFonts w:ascii="Noto Emoji" w:eastAsia="Noto Emoji" w:hAnsi="Noto Emoji" w:cs="Noto Emoji"/>
          <w:color w:val="auto"/>
        </w:rPr>
        <w:t>🛠</w:t>
      </w:r>
      <w:r>
        <w:rPr>
          <w:rFonts w:ascii="Segoe UI" w:eastAsia="Segoe UI" w:hAnsi="Segoe UI" w:cs="Segoe UI"/>
          <w:color w:val="auto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auto"/>
        </w:rPr>
        <w:t>경력</w:t>
      </w:r>
      <w:proofErr w:type="spellEnd"/>
      <w:r>
        <w:rPr>
          <w:rFonts w:ascii="Segoe UI" w:eastAsia="Segoe UI" w:hAnsi="Segoe UI" w:cs="Segoe UI"/>
          <w:color w:val="auto"/>
        </w:rPr>
        <w:t xml:space="preserve"> </w:t>
      </w:r>
      <w:r>
        <w:rPr>
          <w:rFonts w:ascii="Arial Unicode MS" w:eastAsia="Arial Unicode MS" w:hAnsi="Arial Unicode MS" w:cs="Arial Unicode MS"/>
          <w:color w:val="auto"/>
        </w:rPr>
        <w:t>및</w:t>
      </w:r>
      <w:r>
        <w:rPr>
          <w:rFonts w:ascii="Segoe UI" w:eastAsia="Segoe UI" w:hAnsi="Segoe UI" w:cs="Segoe UI"/>
          <w:color w:val="auto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auto"/>
        </w:rPr>
        <w:t>자격</w:t>
      </w:r>
      <w:proofErr w:type="spellEnd"/>
    </w:p>
    <w:p w:rsidR="007912BB" w:rsidRDefault="00A124EB">
      <w:pPr>
        <w:pBdr>
          <w:left w:val="none" w:sz="0" w:space="0" w:color="auto"/>
          <w:right w:val="none" w:sz="0" w:space="0" w:color="auto"/>
        </w:pBdr>
        <w:ind w:left="180" w:right="180"/>
      </w:pPr>
      <w:r>
        <w:lastRenderedPageBreak/>
        <w:pict>
          <v:rect id="_x0000_i1027" style="width:468pt;height:3pt" o:hralign="center" o:hrstd="t" o:hr="t" fillcolor="gray" stroked="f">
            <v:path strokeok="f"/>
          </v:rect>
        </w:pict>
      </w:r>
    </w:p>
    <w:p w:rsidR="007912BB" w:rsidRDefault="00A124EB">
      <w:pPr>
        <w:pStyle w:val="3"/>
        <w:keepNext w:val="0"/>
        <w:keepLines w:val="0"/>
        <w:pBdr>
          <w:left w:val="none" w:sz="0" w:space="0" w:color="auto"/>
          <w:right w:val="none" w:sz="0" w:space="0" w:color="auto"/>
        </w:pBdr>
        <w:spacing w:before="281" w:after="281"/>
        <w:ind w:left="180" w:right="180"/>
      </w:pPr>
      <w:r>
        <w:rPr>
          <w:rFonts w:ascii="Segoe UI" w:eastAsia="Segoe UI" w:hAnsi="Segoe UI" w:cs="Segoe UI"/>
          <w:color w:val="auto"/>
        </w:rPr>
        <w:t>▪</w:t>
      </w:r>
      <w:r>
        <w:rPr>
          <w:rFonts w:ascii="Segoe UI" w:eastAsia="Segoe UI" w:hAnsi="Segoe UI" w:cs="Segoe UI"/>
          <w:color w:val="auto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auto"/>
        </w:rPr>
        <w:t>자격</w:t>
      </w:r>
      <w:proofErr w:type="spellEnd"/>
      <w:r>
        <w:rPr>
          <w:rFonts w:ascii="Segoe UI" w:eastAsia="Segoe UI" w:hAnsi="Segoe UI" w:cs="Segoe UI"/>
          <w:color w:val="auto"/>
        </w:rPr>
        <w:t xml:space="preserve"> · </w:t>
      </w:r>
      <w:proofErr w:type="spellStart"/>
      <w:r>
        <w:rPr>
          <w:rFonts w:ascii="Arial Unicode MS" w:eastAsia="Arial Unicode MS" w:hAnsi="Arial Unicode MS" w:cs="Arial Unicode MS"/>
          <w:color w:val="auto"/>
        </w:rPr>
        <w:t>교육</w:t>
      </w:r>
      <w:proofErr w:type="spellEnd"/>
    </w:p>
    <w:tbl>
      <w:tblPr>
        <w:tblStyle w:val="table"/>
        <w:tblW w:w="0" w:type="auto"/>
        <w:tblInd w:w="180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2336"/>
        <w:gridCol w:w="2700"/>
        <w:gridCol w:w="3554"/>
      </w:tblGrid>
      <w:tr w:rsidR="007912BB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기간</w:t>
            </w:r>
            <w:proofErr w:type="spellEnd"/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기관</w:t>
            </w:r>
            <w:proofErr w:type="spellEnd"/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  <w:proofErr w:type="spellEnd"/>
          </w:p>
        </w:tc>
      </w:tr>
      <w:tr w:rsidR="007912B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>1988/09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서울지방경찰청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종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보통</w:t>
            </w:r>
            <w:r>
              <w:rPr>
                <w:lang w:eastAsia="ko-KR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대형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lang w:eastAsia="ko-KR"/>
              </w:rPr>
              <w:t>렉커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트레일러</w:t>
            </w:r>
          </w:p>
        </w:tc>
      </w:tr>
      <w:tr w:rsidR="007912BB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>2012/08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rFonts w:ascii="Arial Unicode MS" w:eastAsia="Arial Unicode MS" w:hAnsi="Arial Unicode MS" w:cs="Arial Unicode MS"/>
                <w:lang w:eastAsia="ko-KR"/>
              </w:rPr>
              <w:t>한국산업인력관리공단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정보처리기능사</w:t>
            </w:r>
            <w:proofErr w:type="spellEnd"/>
          </w:p>
        </w:tc>
      </w:tr>
      <w:tr w:rsidR="007912BB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>2005/01 ~ 2005/08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t>KH</w:t>
            </w:r>
            <w:r>
              <w:rPr>
                <w:rFonts w:ascii="Arial Unicode MS" w:eastAsia="Arial Unicode MS" w:hAnsi="Arial Unicode MS" w:cs="Arial Unicode MS"/>
              </w:rPr>
              <w:t>정보교육원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lang w:eastAsia="ko-KR"/>
              </w:rPr>
              <w:t xml:space="preserve">VC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네트워크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프로그래밍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과정</w:t>
            </w:r>
          </w:p>
        </w:tc>
      </w:tr>
    </w:tbl>
    <w:p w:rsidR="007912BB" w:rsidRDefault="00A124EB">
      <w:pPr>
        <w:pBdr>
          <w:left w:val="none" w:sz="0" w:space="0" w:color="auto"/>
          <w:right w:val="none" w:sz="0" w:space="0" w:color="auto"/>
        </w:pBdr>
        <w:ind w:left="180" w:right="180"/>
      </w:pPr>
      <w:r>
        <w:pict>
          <v:rect id="_x0000_i1028" style="width:468pt;height:3pt" o:hralign="center" o:hrstd="t" o:hr="t" fillcolor="gray" stroked="f">
            <v:path strokeok="f"/>
          </v:rect>
        </w:pict>
      </w:r>
    </w:p>
    <w:p w:rsidR="007912BB" w:rsidRDefault="00A124EB">
      <w:pPr>
        <w:pStyle w:val="3"/>
        <w:keepNext w:val="0"/>
        <w:keepLines w:val="0"/>
        <w:pBdr>
          <w:left w:val="none" w:sz="0" w:space="0" w:color="auto"/>
          <w:right w:val="none" w:sz="0" w:space="0" w:color="auto"/>
        </w:pBdr>
        <w:spacing w:before="281" w:after="281"/>
        <w:ind w:left="180" w:right="180"/>
        <w:rPr>
          <w:lang w:eastAsia="ko-KR"/>
        </w:rPr>
      </w:pPr>
      <w:r>
        <w:rPr>
          <w:rFonts w:ascii="Segoe UI" w:eastAsia="Segoe UI" w:hAnsi="Segoe UI" w:cs="Segoe UI"/>
          <w:color w:val="auto"/>
          <w:lang w:eastAsia="ko-KR"/>
        </w:rPr>
        <w:t>▪</w:t>
      </w:r>
      <w:r>
        <w:rPr>
          <w:rFonts w:ascii="Segoe UI" w:eastAsia="Segoe UI" w:hAnsi="Segoe UI" w:cs="Segoe UI"/>
          <w:color w:val="auto"/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color w:val="auto"/>
          <w:lang w:eastAsia="ko-KR"/>
        </w:rPr>
        <w:t>경력</w:t>
      </w:r>
      <w:r>
        <w:rPr>
          <w:rFonts w:ascii="Segoe UI" w:eastAsia="Segoe UI" w:hAnsi="Segoe UI" w:cs="Segoe UI"/>
          <w:color w:val="auto"/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color w:val="auto"/>
          <w:lang w:eastAsia="ko-KR"/>
        </w:rPr>
        <w:t>사항</w:t>
      </w:r>
    </w:p>
    <w:p w:rsidR="007912BB" w:rsidRDefault="00A124EB">
      <w:pPr>
        <w:pStyle w:val="4"/>
        <w:keepNext w:val="0"/>
        <w:keepLines w:val="0"/>
        <w:pBdr>
          <w:left w:val="none" w:sz="0" w:space="0" w:color="auto"/>
          <w:right w:val="none" w:sz="0" w:space="0" w:color="auto"/>
        </w:pBdr>
        <w:spacing w:before="319" w:after="319"/>
        <w:ind w:left="180" w:right="180"/>
        <w:rPr>
          <w:lang w:eastAsia="ko-KR"/>
        </w:rPr>
      </w:pPr>
      <w:r>
        <w:rPr>
          <w:rFonts w:ascii="Noto Emoji" w:eastAsia="Noto Emoji" w:hAnsi="Noto Emoji" w:cs="Noto Emoji"/>
          <w:iCs w:val="0"/>
          <w:color w:val="auto"/>
          <w:lang w:eastAsia="ko-KR"/>
        </w:rPr>
        <w:t>🏭</w:t>
      </w:r>
      <w:r>
        <w:rPr>
          <w:rFonts w:ascii="Segoe UI" w:eastAsia="Segoe UI" w:hAnsi="Segoe UI" w:cs="Segoe UI"/>
          <w:iCs w:val="0"/>
          <w:color w:val="auto"/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Cs w:val="0"/>
          <w:color w:val="auto"/>
          <w:lang w:eastAsia="ko-KR"/>
        </w:rPr>
        <w:t>프로텍코퍼레이션</w:t>
      </w:r>
      <w:proofErr w:type="spellEnd"/>
      <w:r>
        <w:rPr>
          <w:rFonts w:ascii="맑은 고딕" w:eastAsia="맑은 고딕" w:hAnsi="맑은 고딕" w:cs="맑은 고딕"/>
          <w:iCs w:val="0"/>
          <w:color w:val="auto"/>
          <w:lang w:eastAsia="ko-KR"/>
        </w:rPr>
        <w:t>㈜</w:t>
      </w:r>
      <w:r>
        <w:rPr>
          <w:rFonts w:ascii="Segoe UI" w:eastAsia="Segoe UI" w:hAnsi="Segoe UI" w:cs="Segoe UI"/>
          <w:iCs w:val="0"/>
          <w:color w:val="auto"/>
          <w:lang w:eastAsia="ko-KR"/>
        </w:rPr>
        <w:t xml:space="preserve"> · </w:t>
      </w:r>
      <w:r>
        <w:rPr>
          <w:rFonts w:ascii="Arial Unicode MS" w:eastAsia="Arial Unicode MS" w:hAnsi="Arial Unicode MS" w:cs="Arial Unicode MS"/>
          <w:iCs w:val="0"/>
          <w:color w:val="auto"/>
          <w:lang w:eastAsia="ko-KR"/>
        </w:rPr>
        <w:t>연구개발부</w:t>
      </w:r>
      <w:r>
        <w:rPr>
          <w:rFonts w:ascii="Segoe UI" w:eastAsia="Segoe UI" w:hAnsi="Segoe UI" w:cs="Segoe UI"/>
          <w:iCs w:val="0"/>
          <w:color w:val="auto"/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iCs w:val="0"/>
          <w:color w:val="auto"/>
          <w:lang w:eastAsia="ko-KR"/>
        </w:rPr>
        <w:t>부장</w:t>
      </w:r>
    </w:p>
    <w:p w:rsidR="007912BB" w:rsidRDefault="00A124EB">
      <w:pPr>
        <w:pBdr>
          <w:left w:val="none" w:sz="0" w:space="0" w:color="auto"/>
          <w:right w:val="none" w:sz="0" w:space="0" w:color="auto"/>
        </w:pBdr>
        <w:spacing w:before="240" w:after="240"/>
        <w:ind w:left="180" w:right="180"/>
        <w:rPr>
          <w:lang w:eastAsia="ko-KR"/>
        </w:rPr>
      </w:pPr>
      <w:r>
        <w:rPr>
          <w:rStyle w:val="a3"/>
          <w:rFonts w:ascii="Arial Unicode MS" w:eastAsia="Arial Unicode MS" w:hAnsi="Arial Unicode MS" w:cs="Arial Unicode MS"/>
          <w:lang w:eastAsia="ko-KR"/>
        </w:rPr>
        <w:t>산업용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비전</w:t>
      </w:r>
      <w:r>
        <w:rPr>
          <w:rStyle w:val="a3"/>
          <w:lang w:eastAsia="ko-KR"/>
        </w:rPr>
        <w:t>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검사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시스템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개발</w:t>
      </w:r>
      <w:r>
        <w:rPr>
          <w:rStyle w:val="a3"/>
          <w:lang w:eastAsia="ko-KR"/>
        </w:rPr>
        <w:t xml:space="preserve"> (2023 ~ 2025)</w:t>
      </w:r>
    </w:p>
    <w:p w:rsidR="007912BB" w:rsidRDefault="00A124EB">
      <w:pPr>
        <w:numPr>
          <w:ilvl w:val="0"/>
          <w:numId w:val="2"/>
        </w:numPr>
        <w:pBdr>
          <w:left w:val="none" w:sz="0" w:space="0" w:color="auto"/>
          <w:right w:val="none" w:sz="0" w:space="0" w:color="auto"/>
        </w:pBdr>
        <w:spacing w:before="240"/>
        <w:ind w:left="900" w:right="180" w:hanging="210"/>
        <w:rPr>
          <w:lang w:eastAsia="ko-KR"/>
        </w:rPr>
      </w:pPr>
      <w:r>
        <w:rPr>
          <w:lang w:eastAsia="ko-KR"/>
        </w:rPr>
        <w:t>2</w:t>
      </w:r>
      <w:r>
        <w:rPr>
          <w:rFonts w:ascii="Arial Unicode MS" w:eastAsia="Arial Unicode MS" w:hAnsi="Arial Unicode MS" w:cs="Arial Unicode MS"/>
          <w:lang w:eastAsia="ko-KR"/>
        </w:rPr>
        <w:t>차전지</w:t>
      </w:r>
      <w:r>
        <w:rPr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전극부</w:t>
      </w:r>
      <w:proofErr w:type="spellEnd"/>
      <w:r>
        <w:rPr>
          <w:lang w:eastAsia="ko-KR"/>
        </w:rPr>
        <w:t xml:space="preserve"> Notching </w:t>
      </w:r>
      <w:r>
        <w:rPr>
          <w:rFonts w:ascii="Arial Unicode MS" w:eastAsia="Arial Unicode MS" w:hAnsi="Arial Unicode MS" w:cs="Arial Unicode MS"/>
          <w:lang w:eastAsia="ko-KR"/>
        </w:rPr>
        <w:t>공정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대상</w:t>
      </w:r>
      <w:r>
        <w:rPr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라인카메라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기반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비전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검사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프로그램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개발</w:t>
      </w:r>
    </w:p>
    <w:p w:rsidR="007912BB" w:rsidRDefault="00A124EB">
      <w:pPr>
        <w:numPr>
          <w:ilvl w:val="0"/>
          <w:numId w:val="2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호일</w:t>
      </w:r>
      <w:r>
        <w:rPr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절연부</w:t>
      </w:r>
      <w:proofErr w:type="spellEnd"/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가공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공정</w:t>
      </w:r>
      <w:r>
        <w:rPr>
          <w:lang w:eastAsia="ko-KR"/>
        </w:rPr>
        <w:t xml:space="preserve"> </w:t>
      </w:r>
      <w:proofErr w:type="spellStart"/>
      <w:r>
        <w:rPr>
          <w:rStyle w:val="a3"/>
          <w:rFonts w:ascii="Arial Unicode MS" w:eastAsia="Arial Unicode MS" w:hAnsi="Arial Unicode MS" w:cs="Arial Unicode MS"/>
          <w:lang w:eastAsia="ko-KR"/>
        </w:rPr>
        <w:t>절연부</w:t>
      </w:r>
      <w:proofErr w:type="spellEnd"/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이상</w:t>
      </w:r>
      <w:r>
        <w:rPr>
          <w:rStyle w:val="a3"/>
          <w:lang w:eastAsia="ko-KR"/>
        </w:rPr>
        <w:t>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이물질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검출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알고리즘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구현</w:t>
      </w:r>
    </w:p>
    <w:p w:rsidR="007912BB" w:rsidRDefault="00A124EB">
      <w:pPr>
        <w:numPr>
          <w:ilvl w:val="0"/>
          <w:numId w:val="2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가공</w:t>
      </w:r>
      <w:r>
        <w:rPr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단위별</w:t>
      </w:r>
      <w:proofErr w:type="spellEnd"/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검사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rStyle w:val="a3"/>
          <w:lang w:eastAsia="ko-KR"/>
        </w:rPr>
        <w:t xml:space="preserve">PLC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기반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셀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위치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연동</w:t>
      </w:r>
      <w:r>
        <w:rPr>
          <w:rStyle w:val="a3"/>
          <w:lang w:eastAsia="ko-KR"/>
        </w:rPr>
        <w:t xml:space="preserve"> →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최종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검사까지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연결</w:t>
      </w:r>
    </w:p>
    <w:p w:rsidR="007912BB" w:rsidRDefault="00A124EB">
      <w:pPr>
        <w:numPr>
          <w:ilvl w:val="0"/>
          <w:numId w:val="2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rStyle w:val="a3"/>
          <w:lang w:eastAsia="ko-KR"/>
        </w:rPr>
        <w:t xml:space="preserve">Trigger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보드</w:t>
      </w:r>
      <w:r>
        <w:rPr>
          <w:rStyle w:val="a3"/>
          <w:lang w:eastAsia="ko-KR"/>
        </w:rPr>
        <w:t xml:space="preserve">·Encoder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연동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검사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타이밍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위치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동기화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처리</w:t>
      </w:r>
    </w:p>
    <w:p w:rsidR="007912BB" w:rsidRDefault="00A124EB">
      <w:pPr>
        <w:numPr>
          <w:ilvl w:val="0"/>
          <w:numId w:val="2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lang w:eastAsia="ko-KR"/>
        </w:rPr>
        <w:t xml:space="preserve">PLC </w:t>
      </w:r>
      <w:r>
        <w:rPr>
          <w:rFonts w:ascii="Arial Unicode MS" w:eastAsia="Arial Unicode MS" w:hAnsi="Arial Unicode MS" w:cs="Arial Unicode MS"/>
          <w:lang w:eastAsia="ko-KR"/>
        </w:rPr>
        <w:t>통신</w:t>
      </w:r>
      <w:r>
        <w:rPr>
          <w:lang w:eastAsia="ko-KR"/>
        </w:rPr>
        <w:t xml:space="preserve">, DIO </w:t>
      </w:r>
      <w:r>
        <w:rPr>
          <w:rFonts w:ascii="Arial Unicode MS" w:eastAsia="Arial Unicode MS" w:hAnsi="Arial Unicode MS" w:cs="Arial Unicode MS"/>
          <w:lang w:eastAsia="ko-KR"/>
        </w:rPr>
        <w:t>신호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처리</w:t>
      </w:r>
      <w:r>
        <w:rPr>
          <w:lang w:eastAsia="ko-KR"/>
        </w:rPr>
        <w:t xml:space="preserve">,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소켓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통신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기반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조명</w:t>
      </w:r>
      <w:r>
        <w:rPr>
          <w:rStyle w:val="a3"/>
          <w:lang w:eastAsia="ko-KR"/>
        </w:rPr>
        <w:t xml:space="preserve">(Light)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컨트롤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연동</w:t>
      </w:r>
    </w:p>
    <w:p w:rsidR="007912BB" w:rsidRDefault="00A124EB">
      <w:pPr>
        <w:numPr>
          <w:ilvl w:val="0"/>
          <w:numId w:val="2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검사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위치</w:t>
      </w:r>
      <w:r>
        <w:rPr>
          <w:lang w:eastAsia="ko-KR"/>
        </w:rPr>
        <w:t xml:space="preserve"> ID </w:t>
      </w:r>
      <w:r>
        <w:rPr>
          <w:rFonts w:ascii="Arial Unicode MS" w:eastAsia="Arial Unicode MS" w:hAnsi="Arial Unicode MS" w:cs="Arial Unicode MS"/>
          <w:lang w:eastAsia="ko-KR"/>
        </w:rPr>
        <w:t>부여</w:t>
      </w:r>
      <w:r>
        <w:rPr>
          <w:lang w:eastAsia="ko-KR"/>
        </w:rPr>
        <w:t xml:space="preserve">, </w:t>
      </w:r>
      <w:r>
        <w:rPr>
          <w:rFonts w:ascii="Arial Unicode MS" w:eastAsia="Arial Unicode MS" w:hAnsi="Arial Unicode MS" w:cs="Arial Unicode MS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전송</w:t>
      </w:r>
      <w:r>
        <w:rPr>
          <w:lang w:eastAsia="ko-KR"/>
        </w:rPr>
        <w:t xml:space="preserve">, </w:t>
      </w:r>
      <w:r>
        <w:rPr>
          <w:rStyle w:val="a3"/>
          <w:lang w:eastAsia="ko-KR"/>
        </w:rPr>
        <w:t xml:space="preserve">SPC+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연동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및</w:t>
      </w:r>
      <w:r>
        <w:rPr>
          <w:rStyle w:val="a3"/>
          <w:lang w:eastAsia="ko-KR"/>
        </w:rPr>
        <w:t xml:space="preserve"> JSON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결과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파일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생성</w:t>
      </w:r>
    </w:p>
    <w:p w:rsidR="007912BB" w:rsidRDefault="00A124EB">
      <w:pPr>
        <w:numPr>
          <w:ilvl w:val="0"/>
          <w:numId w:val="2"/>
        </w:numPr>
        <w:pBdr>
          <w:left w:val="none" w:sz="0" w:space="0" w:color="auto"/>
          <w:right w:val="none" w:sz="0" w:space="0" w:color="auto"/>
        </w:pBdr>
        <w:spacing w:after="240"/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검사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운영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시스템</w:t>
      </w:r>
      <w:r>
        <w:rPr>
          <w:lang w:eastAsia="ko-KR"/>
        </w:rPr>
        <w:t xml:space="preserve">(UI </w:t>
      </w:r>
      <w:r>
        <w:rPr>
          <w:rFonts w:ascii="Arial Unicode MS" w:eastAsia="Arial Unicode MS" w:hAnsi="Arial Unicode MS" w:cs="Arial Unicode MS"/>
          <w:lang w:eastAsia="ko-KR"/>
        </w:rPr>
        <w:t>포함</w:t>
      </w:r>
      <w:r>
        <w:rPr>
          <w:lang w:eastAsia="ko-KR"/>
        </w:rPr>
        <w:t xml:space="preserve">) </w:t>
      </w:r>
      <w:r>
        <w:rPr>
          <w:rFonts w:ascii="Arial Unicode MS" w:eastAsia="Arial Unicode MS" w:hAnsi="Arial Unicode MS" w:cs="Arial Unicode MS"/>
          <w:lang w:eastAsia="ko-KR"/>
        </w:rPr>
        <w:t>개발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및</w:t>
      </w:r>
      <w:r>
        <w:rPr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현장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적용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안정화</w:t>
      </w:r>
    </w:p>
    <w:p w:rsidR="007912BB" w:rsidRDefault="00A124EB">
      <w:pPr>
        <w:pBdr>
          <w:left w:val="none" w:sz="0" w:space="0" w:color="auto"/>
          <w:right w:val="none" w:sz="0" w:space="0" w:color="auto"/>
        </w:pBdr>
        <w:spacing w:before="240" w:after="240"/>
        <w:ind w:left="180" w:right="180"/>
        <w:rPr>
          <w:lang w:eastAsia="ko-KR"/>
        </w:rPr>
      </w:pPr>
      <w:r>
        <w:rPr>
          <w:rStyle w:val="a3"/>
          <w:lang w:eastAsia="ko-KR"/>
        </w:rPr>
        <w:t>LG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에너지솔루션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배터리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셀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가공</w:t>
      </w:r>
      <w:r>
        <w:rPr>
          <w:rStyle w:val="a3"/>
          <w:lang w:eastAsia="ko-KR"/>
        </w:rPr>
        <w:t>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검사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시스템</w:t>
      </w:r>
    </w:p>
    <w:p w:rsidR="007912BB" w:rsidRDefault="00A124EB">
      <w:pPr>
        <w:numPr>
          <w:ilvl w:val="0"/>
          <w:numId w:val="3"/>
        </w:numPr>
        <w:pBdr>
          <w:left w:val="none" w:sz="0" w:space="0" w:color="auto"/>
          <w:right w:val="none" w:sz="0" w:space="0" w:color="auto"/>
        </w:pBdr>
        <w:spacing w:before="240"/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안정화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성능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개선</w:t>
      </w:r>
    </w:p>
    <w:p w:rsidR="007912BB" w:rsidRDefault="00A124EB">
      <w:pPr>
        <w:numPr>
          <w:ilvl w:val="0"/>
          <w:numId w:val="3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초당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약</w:t>
      </w:r>
      <w:r>
        <w:rPr>
          <w:lang w:eastAsia="ko-KR"/>
        </w:rPr>
        <w:t xml:space="preserve"> 30</w:t>
      </w:r>
      <w:r>
        <w:rPr>
          <w:rFonts w:ascii="Arial Unicode MS" w:eastAsia="Arial Unicode MS" w:hAnsi="Arial Unicode MS" w:cs="Arial Unicode MS"/>
          <w:lang w:eastAsia="ko-KR"/>
        </w:rPr>
        <w:t>셀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검사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시스템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다운</w:t>
      </w:r>
      <w:r>
        <w:rPr>
          <w:rStyle w:val="a3"/>
          <w:lang w:eastAsia="ko-KR"/>
        </w:rPr>
        <w:t>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위치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불일치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버그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분석</w:t>
      </w:r>
      <w:r>
        <w:rPr>
          <w:rStyle w:val="a3"/>
          <w:lang w:eastAsia="ko-KR"/>
        </w:rPr>
        <w:t>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수정</w:t>
      </w:r>
    </w:p>
    <w:p w:rsidR="007912BB" w:rsidRDefault="00A124EB">
      <w:pPr>
        <w:numPr>
          <w:ilvl w:val="0"/>
          <w:numId w:val="3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중국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인도네시아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미국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등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생산라인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환경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차이에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따른</w:t>
      </w:r>
      <w:r>
        <w:rPr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위치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버스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오류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개선</w:t>
      </w:r>
    </w:p>
    <w:p w:rsidR="007912BB" w:rsidRDefault="00A124EB">
      <w:pPr>
        <w:numPr>
          <w:ilvl w:val="0"/>
          <w:numId w:val="3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lang w:eastAsia="ko-KR"/>
        </w:rPr>
        <w:lastRenderedPageBreak/>
        <w:t xml:space="preserve">LG </w:t>
      </w:r>
      <w:r>
        <w:rPr>
          <w:rFonts w:ascii="Arial Unicode MS" w:eastAsia="Arial Unicode MS" w:hAnsi="Arial Unicode MS" w:cs="Arial Unicode MS"/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검사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정보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수집</w:t>
      </w:r>
      <w:r>
        <w:rPr>
          <w:rStyle w:val="a3"/>
          <w:lang w:eastAsia="ko-KR"/>
        </w:rPr>
        <w:t xml:space="preserve"> JSON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데이터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구조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재설계</w:t>
      </w:r>
      <w:r>
        <w:rPr>
          <w:rStyle w:val="a3"/>
          <w:lang w:eastAsia="ko-KR"/>
        </w:rPr>
        <w:t>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구현</w:t>
      </w:r>
    </w:p>
    <w:p w:rsidR="007912BB" w:rsidRDefault="00A124EB">
      <w:pPr>
        <w:numPr>
          <w:ilvl w:val="0"/>
          <w:numId w:val="3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일본산</w:t>
      </w:r>
      <w:r>
        <w:rPr>
          <w:lang w:eastAsia="ko-KR"/>
        </w:rPr>
        <w:t xml:space="preserve"> Film </w:t>
      </w:r>
      <w:r>
        <w:rPr>
          <w:rFonts w:ascii="Arial Unicode MS" w:eastAsia="Arial Unicode MS" w:hAnsi="Arial Unicode MS" w:cs="Arial Unicode MS"/>
          <w:lang w:eastAsia="ko-KR"/>
        </w:rPr>
        <w:t>검사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rStyle w:val="a3"/>
          <w:lang w:eastAsia="ko-KR"/>
        </w:rPr>
        <w:t xml:space="preserve">Win7/VS2008 → Win10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호환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환경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개선</w:t>
      </w:r>
      <w:r>
        <w:rPr>
          <w:rStyle w:val="a3"/>
          <w:lang w:eastAsia="ko-KR"/>
        </w:rPr>
        <w:t>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납품</w:t>
      </w:r>
    </w:p>
    <w:p w:rsidR="007912BB" w:rsidRDefault="00A124EB">
      <w:pPr>
        <w:numPr>
          <w:ilvl w:val="0"/>
          <w:numId w:val="3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lang w:eastAsia="ko-KR"/>
        </w:rPr>
        <w:t xml:space="preserve">Film </w:t>
      </w:r>
      <w:r>
        <w:rPr>
          <w:rFonts w:ascii="Arial Unicode MS" w:eastAsia="Arial Unicode MS" w:hAnsi="Arial Unicode MS" w:cs="Arial Unicode MS"/>
          <w:lang w:eastAsia="ko-KR"/>
        </w:rPr>
        <w:t>검사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종류</w:t>
      </w:r>
      <w:r>
        <w:rPr>
          <w:lang w:eastAsia="ko-KR"/>
        </w:rPr>
        <w:t xml:space="preserve"> </w:t>
      </w:r>
      <w:r>
        <w:rPr>
          <w:rStyle w:val="a3"/>
          <w:lang w:eastAsia="ko-KR"/>
        </w:rPr>
        <w:t>10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종</w:t>
      </w:r>
      <w:r>
        <w:rPr>
          <w:rStyle w:val="a3"/>
          <w:lang w:eastAsia="ko-KR"/>
        </w:rPr>
        <w:t xml:space="preserve"> → 20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종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확장</w:t>
      </w:r>
      <w:r>
        <w:rPr>
          <w:lang w:eastAsia="ko-KR"/>
        </w:rPr>
        <w:t>, Recipe·</w:t>
      </w:r>
      <w:r>
        <w:rPr>
          <w:rFonts w:ascii="Arial Unicode MS" w:eastAsia="Arial Unicode MS" w:hAnsi="Arial Unicode MS" w:cs="Arial Unicode MS"/>
          <w:lang w:eastAsia="ko-KR"/>
        </w:rPr>
        <w:t>검출</w:t>
      </w:r>
      <w:r>
        <w:rPr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로직</w:t>
      </w:r>
      <w:proofErr w:type="spellEnd"/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업그레이드</w:t>
      </w:r>
    </w:p>
    <w:p w:rsidR="007912BB" w:rsidRDefault="00A124EB">
      <w:pPr>
        <w:numPr>
          <w:ilvl w:val="0"/>
          <w:numId w:val="3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다수</w:t>
      </w:r>
      <w:r>
        <w:rPr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고객사</w:t>
      </w:r>
      <w:proofErr w:type="spellEnd"/>
      <w:r>
        <w:rPr>
          <w:lang w:eastAsia="ko-KR"/>
        </w:rPr>
        <w:t xml:space="preserve">(KOLON, SKIE, </w:t>
      </w:r>
      <w:r>
        <w:rPr>
          <w:rFonts w:ascii="Arial Unicode MS" w:eastAsia="Arial Unicode MS" w:hAnsi="Arial Unicode MS" w:cs="Arial Unicode MS"/>
          <w:lang w:eastAsia="ko-KR"/>
        </w:rPr>
        <w:t>효성</w:t>
      </w:r>
      <w:r>
        <w:rPr>
          <w:lang w:eastAsia="ko-KR"/>
        </w:rPr>
        <w:t xml:space="preserve">)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유지보수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수행</w:t>
      </w:r>
    </w:p>
    <w:p w:rsidR="007912BB" w:rsidRDefault="00A124EB">
      <w:pPr>
        <w:numPr>
          <w:ilvl w:val="0"/>
          <w:numId w:val="3"/>
        </w:numPr>
        <w:pBdr>
          <w:left w:val="none" w:sz="0" w:space="0" w:color="auto"/>
          <w:right w:val="none" w:sz="0" w:space="0" w:color="auto"/>
        </w:pBdr>
        <w:spacing w:after="240"/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배터리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충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방전</w:t>
      </w:r>
      <w:r>
        <w:rPr>
          <w:lang w:eastAsia="ko-KR"/>
        </w:rPr>
        <w:t xml:space="preserve">(BMS/ESS) </w:t>
      </w:r>
      <w:r>
        <w:rPr>
          <w:rStyle w:val="a3"/>
          <w:lang w:eastAsia="ko-KR"/>
        </w:rPr>
        <w:t>Tester·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시뮬레이션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기반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검사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프로그램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개발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및</w:t>
      </w:r>
      <w:r>
        <w:rPr>
          <w:rStyle w:val="a3"/>
          <w:lang w:eastAsia="ko-KR"/>
        </w:rPr>
        <w:t xml:space="preserve"> IO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카드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연동</w:t>
      </w:r>
    </w:p>
    <w:p w:rsidR="007912BB" w:rsidRDefault="00A124EB">
      <w:pPr>
        <w:pBdr>
          <w:left w:val="none" w:sz="0" w:space="0" w:color="auto"/>
          <w:right w:val="none" w:sz="0" w:space="0" w:color="auto"/>
        </w:pBdr>
        <w:ind w:left="180" w:right="180"/>
      </w:pPr>
      <w:r>
        <w:pict>
          <v:rect id="_x0000_i1029" style="width:468pt;height:3pt" o:hralign="center" o:hrstd="t" o:hr="t" fillcolor="gray" stroked="f">
            <v:path strokeok="f"/>
          </v:rect>
        </w:pict>
      </w:r>
    </w:p>
    <w:p w:rsidR="007912BB" w:rsidRDefault="00A124EB">
      <w:pPr>
        <w:pStyle w:val="4"/>
        <w:keepNext w:val="0"/>
        <w:keepLines w:val="0"/>
        <w:pBdr>
          <w:left w:val="none" w:sz="0" w:space="0" w:color="auto"/>
          <w:right w:val="none" w:sz="0" w:space="0" w:color="auto"/>
        </w:pBdr>
        <w:spacing w:before="319" w:after="319"/>
        <w:ind w:left="180" w:right="180"/>
        <w:rPr>
          <w:lang w:eastAsia="ko-KR"/>
        </w:rPr>
      </w:pPr>
      <w:r>
        <w:rPr>
          <w:rFonts w:ascii="Noto Emoji" w:eastAsia="Noto Emoji" w:hAnsi="Noto Emoji" w:cs="Noto Emoji"/>
          <w:iCs w:val="0"/>
          <w:color w:val="auto"/>
          <w:lang w:eastAsia="ko-KR"/>
        </w:rPr>
        <w:t>🎮</w:t>
      </w:r>
      <w:r>
        <w:rPr>
          <w:rFonts w:ascii="Segoe UI" w:eastAsia="Segoe UI" w:hAnsi="Segoe UI" w:cs="Segoe UI"/>
          <w:iCs w:val="0"/>
          <w:color w:val="auto"/>
          <w:lang w:eastAsia="ko-KR"/>
        </w:rPr>
        <w:t xml:space="preserve"> </w:t>
      </w:r>
      <w:r>
        <w:rPr>
          <w:rFonts w:ascii="맑은 고딕" w:eastAsia="맑은 고딕" w:hAnsi="맑은 고딕" w:cs="맑은 고딕"/>
          <w:iCs w:val="0"/>
          <w:color w:val="auto"/>
          <w:lang w:eastAsia="ko-KR"/>
        </w:rPr>
        <w:t>㈜</w:t>
      </w:r>
      <w:proofErr w:type="spellStart"/>
      <w:r>
        <w:rPr>
          <w:rFonts w:ascii="Arial Unicode MS" w:eastAsia="Arial Unicode MS" w:hAnsi="Arial Unicode MS" w:cs="Arial Unicode MS"/>
          <w:iCs w:val="0"/>
          <w:color w:val="auto"/>
          <w:lang w:eastAsia="ko-KR"/>
        </w:rPr>
        <w:t>유토비즈</w:t>
      </w:r>
      <w:proofErr w:type="spellEnd"/>
      <w:r>
        <w:rPr>
          <w:rFonts w:ascii="Segoe UI" w:eastAsia="Segoe UI" w:hAnsi="Segoe UI" w:cs="Segoe UI"/>
          <w:iCs w:val="0"/>
          <w:color w:val="auto"/>
          <w:lang w:eastAsia="ko-KR"/>
        </w:rPr>
        <w:t xml:space="preserve"> · </w:t>
      </w:r>
      <w:r>
        <w:rPr>
          <w:rFonts w:ascii="Arial Unicode MS" w:eastAsia="Arial Unicode MS" w:hAnsi="Arial Unicode MS" w:cs="Arial Unicode MS"/>
          <w:iCs w:val="0"/>
          <w:color w:val="auto"/>
          <w:lang w:eastAsia="ko-KR"/>
        </w:rPr>
        <w:t>개발부</w:t>
      </w:r>
      <w:r>
        <w:rPr>
          <w:rFonts w:ascii="Segoe UI" w:eastAsia="Segoe UI" w:hAnsi="Segoe UI" w:cs="Segoe UI"/>
          <w:iCs w:val="0"/>
          <w:color w:val="auto"/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iCs w:val="0"/>
          <w:color w:val="auto"/>
          <w:lang w:eastAsia="ko-KR"/>
        </w:rPr>
        <w:t>차장</w:t>
      </w:r>
    </w:p>
    <w:p w:rsidR="007912BB" w:rsidRDefault="00A124EB">
      <w:pPr>
        <w:pBdr>
          <w:left w:val="none" w:sz="0" w:space="0" w:color="auto"/>
          <w:right w:val="none" w:sz="0" w:space="0" w:color="auto"/>
        </w:pBdr>
        <w:spacing w:before="240" w:after="240"/>
        <w:ind w:left="180" w:right="180"/>
        <w:rPr>
          <w:lang w:eastAsia="ko-KR"/>
        </w:rPr>
      </w:pPr>
      <w:r>
        <w:rPr>
          <w:rStyle w:val="a3"/>
          <w:rFonts w:ascii="Arial Unicode MS" w:eastAsia="Arial Unicode MS" w:hAnsi="Arial Unicode MS" w:cs="Arial Unicode MS"/>
          <w:lang w:eastAsia="ko-KR"/>
        </w:rPr>
        <w:t>군</w:t>
      </w:r>
      <w:r>
        <w:rPr>
          <w:rStyle w:val="a3"/>
          <w:lang w:eastAsia="ko-KR"/>
        </w:rPr>
        <w:t xml:space="preserve"> VR·CBT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교육훈련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시스템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개발</w:t>
      </w:r>
      <w:r>
        <w:rPr>
          <w:rStyle w:val="a3"/>
          <w:lang w:eastAsia="ko-KR"/>
        </w:rPr>
        <w:t xml:space="preserve"> (2022)</w:t>
      </w:r>
    </w:p>
    <w:p w:rsidR="007912BB" w:rsidRDefault="00A124EB">
      <w:pPr>
        <w:numPr>
          <w:ilvl w:val="0"/>
          <w:numId w:val="4"/>
        </w:numPr>
        <w:pBdr>
          <w:left w:val="none" w:sz="0" w:space="0" w:color="auto"/>
          <w:right w:val="none" w:sz="0" w:space="0" w:color="auto"/>
        </w:pBdr>
        <w:spacing w:before="240"/>
        <w:ind w:left="900" w:right="180" w:hanging="210"/>
        <w:rPr>
          <w:lang w:eastAsia="ko-KR"/>
        </w:rPr>
      </w:pPr>
      <w:r>
        <w:rPr>
          <w:lang w:eastAsia="ko-KR"/>
        </w:rPr>
        <w:t xml:space="preserve">VR </w:t>
      </w:r>
      <w:r>
        <w:rPr>
          <w:rFonts w:ascii="Arial Unicode MS" w:eastAsia="Arial Unicode MS" w:hAnsi="Arial Unicode MS" w:cs="Arial Unicode MS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군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장비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운용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정비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교육체계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개발</w:t>
      </w:r>
    </w:p>
    <w:p w:rsidR="007912BB" w:rsidRDefault="00A124EB">
      <w:pPr>
        <w:numPr>
          <w:ilvl w:val="0"/>
          <w:numId w:val="4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대함레이더</w:t>
      </w:r>
      <w:r>
        <w:rPr>
          <w:lang w:eastAsia="ko-KR"/>
        </w:rPr>
        <w:t xml:space="preserve">, </w:t>
      </w:r>
      <w:r>
        <w:rPr>
          <w:rFonts w:ascii="Arial Unicode MS" w:eastAsia="Arial Unicode MS" w:hAnsi="Arial Unicode MS" w:cs="Arial Unicode MS"/>
          <w:lang w:eastAsia="ko-KR"/>
        </w:rPr>
        <w:t>헬기</w:t>
      </w:r>
      <w:r>
        <w:rPr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이착함</w:t>
      </w:r>
      <w:proofErr w:type="spellEnd"/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유도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전력공급</w:t>
      </w:r>
      <w:r>
        <w:rPr>
          <w:lang w:eastAsia="ko-KR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음탐보조장비</w:t>
      </w:r>
      <w:proofErr w:type="spellEnd"/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시뮬레이션</w:t>
      </w:r>
    </w:p>
    <w:p w:rsidR="007912BB" w:rsidRDefault="00A124EB">
      <w:pPr>
        <w:numPr>
          <w:ilvl w:val="0"/>
          <w:numId w:val="4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실제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장비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운용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절차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분석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rStyle w:val="a3"/>
          <w:rFonts w:ascii="Arial Unicode MS" w:eastAsia="Arial Unicode MS" w:hAnsi="Arial Unicode MS" w:cs="Arial Unicode MS"/>
          <w:lang w:eastAsia="ko-KR"/>
        </w:rPr>
        <w:t>시나리오형</w:t>
      </w:r>
      <w:proofErr w:type="spellEnd"/>
      <w:r>
        <w:rPr>
          <w:rStyle w:val="a3"/>
          <w:lang w:eastAsia="ko-KR"/>
        </w:rPr>
        <w:t xml:space="preserve"> VR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훈련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및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협업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엔진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구현</w:t>
      </w:r>
    </w:p>
    <w:p w:rsidR="007912BB" w:rsidRDefault="00A124EB">
      <w:pPr>
        <w:numPr>
          <w:ilvl w:val="0"/>
          <w:numId w:val="4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다수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교육생</w:t>
      </w:r>
      <w:r>
        <w:rPr>
          <w:lang w:eastAsia="ko-KR"/>
        </w:rPr>
        <w:t xml:space="preserve"> </w:t>
      </w:r>
      <w:r>
        <w:rPr>
          <w:rStyle w:val="a3"/>
          <w:lang w:eastAsia="ko-KR"/>
        </w:rPr>
        <w:t xml:space="preserve">VR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협업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네트워크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및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훈련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통제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시스템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개발</w:t>
      </w:r>
    </w:p>
    <w:p w:rsidR="007912BB" w:rsidRDefault="00A124EB">
      <w:pPr>
        <w:numPr>
          <w:ilvl w:val="0"/>
          <w:numId w:val="4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lang w:eastAsia="ko-KR"/>
        </w:rPr>
        <w:t xml:space="preserve">PLC </w:t>
      </w:r>
      <w:r>
        <w:rPr>
          <w:rFonts w:ascii="Arial Unicode MS" w:eastAsia="Arial Unicode MS" w:hAnsi="Arial Unicode MS" w:cs="Arial Unicode MS"/>
          <w:lang w:eastAsia="ko-KR"/>
        </w:rPr>
        <w:t>연동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모의장비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제어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개발</w:t>
      </w:r>
    </w:p>
    <w:p w:rsidR="007912BB" w:rsidRDefault="00A124EB">
      <w:pPr>
        <w:numPr>
          <w:ilvl w:val="0"/>
          <w:numId w:val="4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통신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기반</w:t>
      </w:r>
      <w:r>
        <w:rPr>
          <w:lang w:eastAsia="ko-KR"/>
        </w:rPr>
        <w:t xml:space="preserve"> LED </w:t>
      </w:r>
      <w:r>
        <w:rPr>
          <w:rFonts w:ascii="Arial Unicode MS" w:eastAsia="Arial Unicode MS" w:hAnsi="Arial Unicode MS" w:cs="Arial Unicode MS"/>
          <w:lang w:eastAsia="ko-KR"/>
        </w:rPr>
        <w:t>램프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모터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등</w:t>
      </w:r>
      <w:r>
        <w:rPr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실제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장비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신호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제어</w:t>
      </w:r>
    </w:p>
    <w:p w:rsidR="007912BB" w:rsidRDefault="00A124EB">
      <w:pPr>
        <w:numPr>
          <w:ilvl w:val="0"/>
          <w:numId w:val="4"/>
        </w:numPr>
        <w:pBdr>
          <w:left w:val="none" w:sz="0" w:space="0" w:color="auto"/>
          <w:right w:val="none" w:sz="0" w:space="0" w:color="auto"/>
        </w:pBdr>
        <w:spacing w:after="240"/>
        <w:ind w:left="900" w:right="180" w:hanging="210"/>
        <w:rPr>
          <w:lang w:eastAsia="ko-KR"/>
        </w:rPr>
      </w:pPr>
      <w:proofErr w:type="spellStart"/>
      <w:r>
        <w:rPr>
          <w:lang w:eastAsia="ko-KR"/>
        </w:rPr>
        <w:t>Qt</w:t>
      </w:r>
      <w:proofErr w:type="spellEnd"/>
      <w:r>
        <w:rPr>
          <w:lang w:eastAsia="ko-KR"/>
        </w:rPr>
        <w:t xml:space="preserve">/C++ </w:t>
      </w:r>
      <w:r>
        <w:rPr>
          <w:rFonts w:ascii="Arial Unicode MS" w:eastAsia="Arial Unicode MS" w:hAnsi="Arial Unicode MS" w:cs="Arial Unicode MS"/>
          <w:lang w:eastAsia="ko-KR"/>
        </w:rPr>
        <w:t>기반</w:t>
      </w:r>
      <w:r>
        <w:rPr>
          <w:lang w:eastAsia="ko-KR"/>
        </w:rPr>
        <w:t xml:space="preserve"> VR·CBT </w:t>
      </w:r>
      <w:r>
        <w:rPr>
          <w:rFonts w:ascii="Arial Unicode MS" w:eastAsia="Arial Unicode MS" w:hAnsi="Arial Unicode MS" w:cs="Arial Unicode MS"/>
          <w:lang w:eastAsia="ko-KR"/>
        </w:rPr>
        <w:t>훈련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개발</w:t>
      </w:r>
      <w:r>
        <w:rPr>
          <w:lang w:eastAsia="ko-KR"/>
        </w:rPr>
        <w:t xml:space="preserve">, </w:t>
      </w:r>
      <w:r>
        <w:rPr>
          <w:rStyle w:val="a3"/>
          <w:lang w:eastAsia="ko-KR"/>
        </w:rPr>
        <w:t xml:space="preserve">DB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연동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및</w:t>
      </w:r>
      <w:r>
        <w:rPr>
          <w:rStyle w:val="a3"/>
          <w:lang w:eastAsia="ko-KR"/>
        </w:rPr>
        <w:t xml:space="preserve"> DES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암호화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처리</w:t>
      </w:r>
    </w:p>
    <w:p w:rsidR="007912BB" w:rsidRDefault="00A124EB">
      <w:pPr>
        <w:pBdr>
          <w:left w:val="none" w:sz="0" w:space="0" w:color="auto"/>
          <w:right w:val="none" w:sz="0" w:space="0" w:color="auto"/>
        </w:pBdr>
        <w:ind w:left="180" w:right="180"/>
      </w:pPr>
      <w:r>
        <w:pict>
          <v:rect id="_x0000_i1030" style="width:468pt;height:3pt" o:hralign="center" o:hrstd="t" o:hr="t" fillcolor="gray" stroked="f">
            <v:path strokeok="f"/>
          </v:rect>
        </w:pict>
      </w:r>
    </w:p>
    <w:p w:rsidR="007912BB" w:rsidRDefault="00A124EB">
      <w:pPr>
        <w:pStyle w:val="4"/>
        <w:keepNext w:val="0"/>
        <w:keepLines w:val="0"/>
        <w:pBdr>
          <w:left w:val="none" w:sz="0" w:space="0" w:color="auto"/>
          <w:right w:val="none" w:sz="0" w:space="0" w:color="auto"/>
        </w:pBdr>
        <w:spacing w:before="319" w:after="319"/>
        <w:ind w:left="180" w:right="180"/>
        <w:rPr>
          <w:lang w:eastAsia="ko-KR"/>
        </w:rPr>
      </w:pPr>
      <w:r>
        <w:rPr>
          <w:rFonts w:ascii="Noto Emoji" w:eastAsia="Noto Emoji" w:hAnsi="Noto Emoji" w:cs="Noto Emoji"/>
          <w:iCs w:val="0"/>
          <w:color w:val="auto"/>
          <w:lang w:eastAsia="ko-KR"/>
        </w:rPr>
        <w:t>🛰</w:t>
      </w:r>
      <w:r>
        <w:rPr>
          <w:rFonts w:ascii="Segoe UI" w:eastAsia="Segoe UI" w:hAnsi="Segoe UI" w:cs="Segoe UI"/>
          <w:iCs w:val="0"/>
          <w:color w:val="auto"/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Cs w:val="0"/>
          <w:color w:val="auto"/>
          <w:lang w:eastAsia="ko-KR"/>
        </w:rPr>
        <w:t>아레스</w:t>
      </w:r>
      <w:proofErr w:type="spellEnd"/>
      <w:r>
        <w:rPr>
          <w:rFonts w:ascii="맑은 고딕" w:eastAsia="맑은 고딕" w:hAnsi="맑은 고딕" w:cs="맑은 고딕"/>
          <w:iCs w:val="0"/>
          <w:color w:val="auto"/>
          <w:lang w:eastAsia="ko-KR"/>
        </w:rPr>
        <w:t>㈜</w:t>
      </w:r>
      <w:r>
        <w:rPr>
          <w:rFonts w:ascii="Segoe UI" w:eastAsia="Segoe UI" w:hAnsi="Segoe UI" w:cs="Segoe UI"/>
          <w:iCs w:val="0"/>
          <w:color w:val="auto"/>
          <w:lang w:eastAsia="ko-KR"/>
        </w:rPr>
        <w:t xml:space="preserve"> · S/W</w:t>
      </w:r>
      <w:r>
        <w:rPr>
          <w:rFonts w:ascii="Arial Unicode MS" w:eastAsia="Arial Unicode MS" w:hAnsi="Arial Unicode MS" w:cs="Arial Unicode MS"/>
          <w:iCs w:val="0"/>
          <w:color w:val="auto"/>
          <w:lang w:eastAsia="ko-KR"/>
        </w:rPr>
        <w:t>개발부</w:t>
      </w:r>
      <w:r>
        <w:rPr>
          <w:rFonts w:ascii="Segoe UI" w:eastAsia="Segoe UI" w:hAnsi="Segoe UI" w:cs="Segoe UI"/>
          <w:iCs w:val="0"/>
          <w:color w:val="auto"/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iCs w:val="0"/>
          <w:color w:val="auto"/>
          <w:lang w:eastAsia="ko-KR"/>
        </w:rPr>
        <w:t>부장</w:t>
      </w:r>
    </w:p>
    <w:p w:rsidR="007912BB" w:rsidRDefault="00A124EB">
      <w:pPr>
        <w:pBdr>
          <w:left w:val="none" w:sz="0" w:space="0" w:color="auto"/>
          <w:right w:val="none" w:sz="0" w:space="0" w:color="auto"/>
        </w:pBdr>
        <w:spacing w:before="240" w:after="240"/>
        <w:ind w:left="180" w:right="180"/>
        <w:rPr>
          <w:lang w:eastAsia="ko-KR"/>
        </w:rPr>
      </w:pPr>
      <w:r>
        <w:rPr>
          <w:rStyle w:val="a3"/>
          <w:rFonts w:ascii="Arial Unicode MS" w:eastAsia="Arial Unicode MS" w:hAnsi="Arial Unicode MS" w:cs="Arial Unicode MS"/>
          <w:lang w:eastAsia="ko-KR"/>
        </w:rPr>
        <w:t>군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시뮬레이션</w:t>
      </w:r>
      <w:r>
        <w:rPr>
          <w:rStyle w:val="a3"/>
          <w:lang w:eastAsia="ko-KR"/>
        </w:rPr>
        <w:t>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무기체계</w:t>
      </w:r>
      <w:r>
        <w:rPr>
          <w:rStyle w:val="a3"/>
          <w:lang w:eastAsia="ko-KR"/>
        </w:rPr>
        <w:t>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훈련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시스템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개발</w:t>
      </w:r>
      <w:r>
        <w:rPr>
          <w:rStyle w:val="a3"/>
          <w:lang w:eastAsia="ko-KR"/>
        </w:rPr>
        <w:t xml:space="preserve"> (2014 ~ 2022)</w:t>
      </w:r>
    </w:p>
    <w:p w:rsidR="007912BB" w:rsidRDefault="00A124EB">
      <w:pPr>
        <w:numPr>
          <w:ilvl w:val="0"/>
          <w:numId w:val="5"/>
        </w:numPr>
        <w:pBdr>
          <w:left w:val="none" w:sz="0" w:space="0" w:color="auto"/>
          <w:right w:val="none" w:sz="0" w:space="0" w:color="auto"/>
        </w:pBdr>
        <w:spacing w:before="240"/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해군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분석모델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연동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추출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유지보수</w:t>
      </w:r>
    </w:p>
    <w:p w:rsidR="007912BB" w:rsidRDefault="00A124EB">
      <w:pPr>
        <w:numPr>
          <w:ilvl w:val="0"/>
          <w:numId w:val="5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다수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분석모델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훈련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통합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동기화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기능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개선</w:t>
      </w:r>
    </w:p>
    <w:p w:rsidR="007912BB" w:rsidRDefault="00A124EB">
      <w:pPr>
        <w:numPr>
          <w:ilvl w:val="0"/>
          <w:numId w:val="5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lang w:eastAsia="ko-KR"/>
        </w:rPr>
        <w:t xml:space="preserve">Linux </w:t>
      </w:r>
      <w:r>
        <w:rPr>
          <w:rFonts w:ascii="Arial Unicode MS" w:eastAsia="Arial Unicode MS" w:hAnsi="Arial Unicode MS" w:cs="Arial Unicode MS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합동정보모의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시뮬레이션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엔진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개발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참여</w:t>
      </w:r>
    </w:p>
    <w:p w:rsidR="007912BB" w:rsidRDefault="00A124EB">
      <w:pPr>
        <w:numPr>
          <w:ilvl w:val="0"/>
          <w:numId w:val="5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한국군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사이버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훈련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체계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연동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작전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구축</w:t>
      </w:r>
    </w:p>
    <w:p w:rsidR="007912BB" w:rsidRDefault="00A124EB">
      <w:pPr>
        <w:numPr>
          <w:ilvl w:val="0"/>
          <w:numId w:val="5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육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해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공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훈련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Style w:val="a3"/>
          <w:lang w:eastAsia="ko-KR"/>
        </w:rPr>
        <w:t xml:space="preserve">DB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수집</w:t>
      </w:r>
      <w:r>
        <w:rPr>
          <w:rStyle w:val="a3"/>
          <w:lang w:eastAsia="ko-KR"/>
        </w:rPr>
        <w:t>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관리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통합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처리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체계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구현</w:t>
      </w:r>
    </w:p>
    <w:p w:rsidR="007912BB" w:rsidRDefault="00A124EB">
      <w:pPr>
        <w:numPr>
          <w:ilvl w:val="0"/>
          <w:numId w:val="5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lang w:eastAsia="ko-KR"/>
        </w:rPr>
        <w:t xml:space="preserve">DB </w:t>
      </w:r>
      <w:r>
        <w:rPr>
          <w:rFonts w:ascii="Arial Unicode MS" w:eastAsia="Arial Unicode MS" w:hAnsi="Arial Unicode MS" w:cs="Arial Unicode MS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훈련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관리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기능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개발</w:t>
      </w:r>
    </w:p>
    <w:p w:rsidR="007912BB" w:rsidRDefault="00A124EB">
      <w:pPr>
        <w:numPr>
          <w:ilvl w:val="0"/>
          <w:numId w:val="5"/>
        </w:numPr>
        <w:pBdr>
          <w:left w:val="none" w:sz="0" w:space="0" w:color="auto"/>
          <w:right w:val="none" w:sz="0" w:space="0" w:color="auto"/>
        </w:pBdr>
        <w:spacing w:after="240"/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lastRenderedPageBreak/>
        <w:t>엔진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상황도</w:t>
      </w:r>
      <w:r>
        <w:rPr>
          <w:lang w:eastAsia="ko-KR"/>
        </w:rPr>
        <w:t xml:space="preserve">·DB </w:t>
      </w:r>
      <w:r>
        <w:rPr>
          <w:rFonts w:ascii="Arial Unicode MS" w:eastAsia="Arial Unicode MS" w:hAnsi="Arial Unicode MS" w:cs="Arial Unicode MS"/>
          <w:lang w:eastAsia="ko-KR"/>
        </w:rPr>
        <w:t>간</w:t>
      </w:r>
      <w:r>
        <w:rPr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실시간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네트워크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연동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구조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설계</w:t>
      </w:r>
      <w:r>
        <w:rPr>
          <w:rStyle w:val="a3"/>
          <w:lang w:eastAsia="ko-KR"/>
        </w:rPr>
        <w:t>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구현</w:t>
      </w:r>
    </w:p>
    <w:p w:rsidR="007912BB" w:rsidRDefault="00A124EB">
      <w:pPr>
        <w:pBdr>
          <w:left w:val="none" w:sz="0" w:space="0" w:color="auto"/>
          <w:right w:val="none" w:sz="0" w:space="0" w:color="auto"/>
        </w:pBdr>
        <w:spacing w:before="240" w:after="240"/>
        <w:ind w:left="180" w:right="180"/>
      </w:pPr>
      <w:proofErr w:type="spellStart"/>
      <w:r>
        <w:rPr>
          <w:rStyle w:val="a3"/>
          <w:rFonts w:ascii="Arial Unicode MS" w:eastAsia="Arial Unicode MS" w:hAnsi="Arial Unicode MS" w:cs="Arial Unicode MS"/>
        </w:rPr>
        <w:t>무기체계</w:t>
      </w:r>
      <w:r>
        <w:rPr>
          <w:rStyle w:val="a3"/>
        </w:rPr>
        <w:t>·VR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  <w:rFonts w:ascii="Arial Unicode MS" w:eastAsia="Arial Unicode MS" w:hAnsi="Arial Unicode MS" w:cs="Arial Unicode MS"/>
        </w:rPr>
        <w:t>훈련</w:t>
      </w:r>
      <w:proofErr w:type="spellEnd"/>
    </w:p>
    <w:p w:rsidR="007912BB" w:rsidRDefault="00A124EB">
      <w:pPr>
        <w:numPr>
          <w:ilvl w:val="0"/>
          <w:numId w:val="6"/>
        </w:numPr>
        <w:pBdr>
          <w:left w:val="none" w:sz="0" w:space="0" w:color="auto"/>
          <w:right w:val="none" w:sz="0" w:space="0" w:color="auto"/>
        </w:pBdr>
        <w:spacing w:before="240"/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항공무장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효과분석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모델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비행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무장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검증</w:t>
      </w:r>
    </w:p>
    <w:p w:rsidR="007912BB" w:rsidRDefault="00A124EB">
      <w:pPr>
        <w:numPr>
          <w:ilvl w:val="0"/>
          <w:numId w:val="6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유도무기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모의전술훈련장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체계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개발</w:t>
      </w:r>
      <w:r>
        <w:rPr>
          <w:lang w:eastAsia="ko-KR"/>
        </w:rPr>
        <w:t xml:space="preserve"> (SM-2, RAM)</w:t>
      </w:r>
    </w:p>
    <w:p w:rsidR="007912BB" w:rsidRDefault="00A124EB">
      <w:pPr>
        <w:numPr>
          <w:ilvl w:val="0"/>
          <w:numId w:val="6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발사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절차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운용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흐름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분석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기반</w:t>
      </w:r>
      <w:r>
        <w:rPr>
          <w:lang w:eastAsia="ko-KR"/>
        </w:rPr>
        <w:t xml:space="preserve"> UI </w:t>
      </w:r>
      <w:r>
        <w:rPr>
          <w:rFonts w:ascii="Arial Unicode MS" w:eastAsia="Arial Unicode MS" w:hAnsi="Arial Unicode MS" w:cs="Arial Unicode MS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발사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기능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구현</w:t>
      </w:r>
    </w:p>
    <w:p w:rsidR="007912BB" w:rsidRDefault="00A124EB">
      <w:pPr>
        <w:numPr>
          <w:ilvl w:val="0"/>
          <w:numId w:val="6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발사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비행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요격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과정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구현</w:t>
      </w:r>
    </w:p>
    <w:p w:rsidR="007912BB" w:rsidRDefault="00A124EB">
      <w:pPr>
        <w:numPr>
          <w:ilvl w:val="0"/>
          <w:numId w:val="6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lang w:eastAsia="ko-KR"/>
        </w:rPr>
        <w:t xml:space="preserve">CBT </w:t>
      </w:r>
      <w:r>
        <w:rPr>
          <w:rFonts w:ascii="Arial Unicode MS" w:eastAsia="Arial Unicode MS" w:hAnsi="Arial Unicode MS" w:cs="Arial Unicode MS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전술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훈련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모델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적용</w:t>
      </w:r>
    </w:p>
    <w:p w:rsidR="007912BB" w:rsidRDefault="00A124EB">
      <w:pPr>
        <w:numPr>
          <w:ilvl w:val="0"/>
          <w:numId w:val="6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proofErr w:type="spellStart"/>
      <w:r>
        <w:rPr>
          <w:lang w:eastAsia="ko-KR"/>
        </w:rPr>
        <w:t>Qt</w:t>
      </w:r>
      <w:proofErr w:type="spellEnd"/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무기체계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운용</w:t>
      </w:r>
      <w:r>
        <w:rPr>
          <w:lang w:eastAsia="ko-KR"/>
        </w:rPr>
        <w:t xml:space="preserve"> UI·</w:t>
      </w:r>
      <w:r>
        <w:rPr>
          <w:rFonts w:ascii="Arial Unicode MS" w:eastAsia="Arial Unicode MS" w:hAnsi="Arial Unicode MS" w:cs="Arial Unicode MS"/>
          <w:lang w:eastAsia="ko-KR"/>
        </w:rPr>
        <w:t>훈련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개발</w:t>
      </w:r>
    </w:p>
    <w:p w:rsidR="007912BB" w:rsidRDefault="00A124EB">
      <w:pPr>
        <w:numPr>
          <w:ilvl w:val="0"/>
          <w:numId w:val="6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다중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해상도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모델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통합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변환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알고리즘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개발</w:t>
      </w:r>
    </w:p>
    <w:p w:rsidR="007912BB" w:rsidRDefault="00A124EB">
      <w:pPr>
        <w:numPr>
          <w:ilvl w:val="0"/>
          <w:numId w:val="6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proofErr w:type="spellStart"/>
      <w:r>
        <w:rPr>
          <w:rFonts w:ascii="Arial Unicode MS" w:eastAsia="Arial Unicode MS" w:hAnsi="Arial Unicode MS" w:cs="Arial Unicode MS"/>
          <w:lang w:eastAsia="ko-KR"/>
        </w:rPr>
        <w:t>패트리어트</w:t>
      </w:r>
      <w:proofErr w:type="spellEnd"/>
      <w:r>
        <w:rPr>
          <w:lang w:eastAsia="ko-KR"/>
        </w:rPr>
        <w:t xml:space="preserve"> VR </w:t>
      </w:r>
      <w:r>
        <w:rPr>
          <w:rFonts w:ascii="Arial Unicode MS" w:eastAsia="Arial Unicode MS" w:hAnsi="Arial Unicode MS" w:cs="Arial Unicode MS"/>
          <w:lang w:eastAsia="ko-KR"/>
        </w:rPr>
        <w:t>교육훈련체계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구축</w:t>
      </w:r>
    </w:p>
    <w:p w:rsidR="007912BB" w:rsidRDefault="00A124EB">
      <w:pPr>
        <w:numPr>
          <w:ilvl w:val="0"/>
          <w:numId w:val="6"/>
        </w:numPr>
        <w:pBdr>
          <w:left w:val="none" w:sz="0" w:space="0" w:color="auto"/>
          <w:right w:val="none" w:sz="0" w:space="0" w:color="auto"/>
        </w:pBdr>
        <w:spacing w:after="240"/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군</w:t>
      </w:r>
      <w:r>
        <w:rPr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실장비</w:t>
      </w:r>
      <w:proofErr w:type="spellEnd"/>
      <w:r>
        <w:rPr>
          <w:lang w:eastAsia="ko-KR"/>
        </w:rPr>
        <w:t>·DB·</w:t>
      </w:r>
      <w:r>
        <w:rPr>
          <w:rFonts w:ascii="Arial Unicode MS" w:eastAsia="Arial Unicode MS" w:hAnsi="Arial Unicode MS" w:cs="Arial Unicode MS"/>
          <w:lang w:eastAsia="ko-KR"/>
        </w:rPr>
        <w:t>네트워크</w:t>
      </w:r>
      <w:r>
        <w:rPr>
          <w:lang w:eastAsia="ko-KR"/>
        </w:rPr>
        <w:t xml:space="preserve">·VR </w:t>
      </w:r>
      <w:r>
        <w:rPr>
          <w:rFonts w:ascii="Arial Unicode MS" w:eastAsia="Arial Unicode MS" w:hAnsi="Arial Unicode MS" w:cs="Arial Unicode MS"/>
          <w:lang w:eastAsia="ko-KR"/>
        </w:rPr>
        <w:t>통합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훈련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경험</w:t>
      </w:r>
    </w:p>
    <w:p w:rsidR="007912BB" w:rsidRDefault="00A124EB">
      <w:pPr>
        <w:pBdr>
          <w:left w:val="none" w:sz="0" w:space="0" w:color="auto"/>
          <w:right w:val="none" w:sz="0" w:space="0" w:color="auto"/>
        </w:pBdr>
        <w:ind w:left="180" w:right="180"/>
      </w:pPr>
      <w:r>
        <w:pict>
          <v:rect id="_x0000_i1031" style="width:468pt;height:3pt" o:hralign="center" o:hrstd="t" o:hr="t" fillcolor="gray" stroked="f">
            <v:path strokeok="f"/>
          </v:rect>
        </w:pict>
      </w:r>
    </w:p>
    <w:p w:rsidR="007912BB" w:rsidRDefault="00A124EB">
      <w:pPr>
        <w:pStyle w:val="4"/>
        <w:keepNext w:val="0"/>
        <w:keepLines w:val="0"/>
        <w:pBdr>
          <w:left w:val="none" w:sz="0" w:space="0" w:color="auto"/>
          <w:right w:val="none" w:sz="0" w:space="0" w:color="auto"/>
        </w:pBdr>
        <w:spacing w:before="319" w:after="319"/>
        <w:ind w:left="180" w:right="180"/>
        <w:rPr>
          <w:lang w:eastAsia="ko-KR"/>
        </w:rPr>
      </w:pPr>
      <w:r>
        <w:rPr>
          <w:rFonts w:ascii="Noto Emoji" w:eastAsia="Noto Emoji" w:hAnsi="Noto Emoji" w:cs="Noto Emoji"/>
          <w:iCs w:val="0"/>
          <w:color w:val="auto"/>
          <w:lang w:eastAsia="ko-KR"/>
        </w:rPr>
        <w:t>🖥</w:t>
      </w:r>
      <w:r>
        <w:rPr>
          <w:rFonts w:ascii="Segoe UI" w:eastAsia="Segoe UI" w:hAnsi="Segoe UI" w:cs="Segoe UI"/>
          <w:iCs w:val="0"/>
          <w:color w:val="auto"/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Cs w:val="0"/>
          <w:color w:val="auto"/>
          <w:lang w:eastAsia="ko-KR"/>
        </w:rPr>
        <w:t>모노시스</w:t>
      </w:r>
      <w:proofErr w:type="spellEnd"/>
      <w:r>
        <w:rPr>
          <w:rFonts w:ascii="맑은 고딕" w:eastAsia="맑은 고딕" w:hAnsi="맑은 고딕" w:cs="맑은 고딕"/>
          <w:iCs w:val="0"/>
          <w:color w:val="auto"/>
          <w:lang w:eastAsia="ko-KR"/>
        </w:rPr>
        <w:t>㈜</w:t>
      </w:r>
      <w:r>
        <w:rPr>
          <w:rFonts w:ascii="Segoe UI" w:eastAsia="Segoe UI" w:hAnsi="Segoe UI" w:cs="Segoe UI"/>
          <w:iCs w:val="0"/>
          <w:color w:val="auto"/>
          <w:lang w:eastAsia="ko-KR"/>
        </w:rPr>
        <w:t xml:space="preserve"> · </w:t>
      </w:r>
      <w:r>
        <w:rPr>
          <w:rFonts w:ascii="Arial Unicode MS" w:eastAsia="Arial Unicode MS" w:hAnsi="Arial Unicode MS" w:cs="Arial Unicode MS"/>
          <w:iCs w:val="0"/>
          <w:color w:val="auto"/>
          <w:lang w:eastAsia="ko-KR"/>
        </w:rPr>
        <w:t>기술개발부</w:t>
      </w:r>
    </w:p>
    <w:p w:rsidR="007912BB" w:rsidRDefault="00A124EB">
      <w:pPr>
        <w:pBdr>
          <w:left w:val="none" w:sz="0" w:space="0" w:color="auto"/>
          <w:right w:val="none" w:sz="0" w:space="0" w:color="auto"/>
        </w:pBdr>
        <w:spacing w:before="240" w:after="240"/>
        <w:ind w:left="180" w:right="180"/>
        <w:rPr>
          <w:lang w:eastAsia="ko-KR"/>
        </w:rPr>
      </w:pPr>
      <w:r>
        <w:rPr>
          <w:rStyle w:val="a3"/>
          <w:rFonts w:ascii="Arial Unicode MS" w:eastAsia="Arial Unicode MS" w:hAnsi="Arial Unicode MS" w:cs="Arial Unicode MS"/>
          <w:lang w:eastAsia="ko-KR"/>
        </w:rPr>
        <w:t>군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사이버</w:t>
      </w:r>
      <w:r>
        <w:rPr>
          <w:rStyle w:val="a3"/>
          <w:lang w:eastAsia="ko-KR"/>
        </w:rPr>
        <w:t>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시뮬레이션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시스템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개발</w:t>
      </w:r>
      <w:r>
        <w:rPr>
          <w:rStyle w:val="a3"/>
          <w:lang w:eastAsia="ko-KR"/>
        </w:rPr>
        <w:t xml:space="preserve"> (2014)</w:t>
      </w:r>
    </w:p>
    <w:p w:rsidR="007912BB" w:rsidRDefault="00A124EB">
      <w:pPr>
        <w:numPr>
          <w:ilvl w:val="0"/>
          <w:numId w:val="7"/>
        </w:numPr>
        <w:pBdr>
          <w:left w:val="none" w:sz="0" w:space="0" w:color="auto"/>
          <w:right w:val="none" w:sz="0" w:space="0" w:color="auto"/>
        </w:pBdr>
        <w:spacing w:before="240"/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군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사이버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훈련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유지보수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처리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개선</w:t>
      </w:r>
    </w:p>
    <w:p w:rsidR="007912BB" w:rsidRDefault="00A124EB">
      <w:pPr>
        <w:numPr>
          <w:ilvl w:val="0"/>
          <w:numId w:val="7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훈련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체계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연계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동기화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구조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개선</w:t>
      </w:r>
    </w:p>
    <w:p w:rsidR="007912BB" w:rsidRDefault="00A124EB">
      <w:pPr>
        <w:numPr>
          <w:ilvl w:val="0"/>
          <w:numId w:val="7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육군</w:t>
      </w:r>
      <w:r>
        <w:rPr>
          <w:lang w:eastAsia="ko-KR"/>
        </w:rPr>
        <w:t xml:space="preserve"> C4I </w:t>
      </w:r>
      <w:r>
        <w:rPr>
          <w:rFonts w:ascii="Arial Unicode MS" w:eastAsia="Arial Unicode MS" w:hAnsi="Arial Unicode MS" w:cs="Arial Unicode MS"/>
          <w:lang w:eastAsia="ko-KR"/>
        </w:rPr>
        <w:t>연동</w:t>
      </w:r>
      <w:r>
        <w:rPr>
          <w:lang w:eastAsia="ko-KR"/>
        </w:rPr>
        <w:t xml:space="preserve"> </w:t>
      </w:r>
      <w:r>
        <w:rPr>
          <w:rStyle w:val="a3"/>
          <w:lang w:eastAsia="ko-KR"/>
        </w:rPr>
        <w:t>LVC(</w:t>
      </w:r>
      <w:proofErr w:type="spellStart"/>
      <w:r>
        <w:rPr>
          <w:rStyle w:val="a3"/>
          <w:rFonts w:ascii="Arial Unicode MS" w:eastAsia="Arial Unicode MS" w:hAnsi="Arial Unicode MS" w:cs="Arial Unicode MS"/>
          <w:lang w:eastAsia="ko-KR"/>
        </w:rPr>
        <w:t>실기동</w:t>
      </w:r>
      <w:proofErr w:type="spellEnd"/>
      <w:r>
        <w:rPr>
          <w:rStyle w:val="a3"/>
          <w:lang w:eastAsia="ko-KR"/>
        </w:rPr>
        <w:t>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가상</w:t>
      </w:r>
      <w:r>
        <w:rPr>
          <w:rStyle w:val="a3"/>
          <w:lang w:eastAsia="ko-KR"/>
        </w:rPr>
        <w:t>·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모의</w:t>
      </w:r>
      <w:r>
        <w:rPr>
          <w:rStyle w:val="a3"/>
          <w:lang w:eastAsia="ko-KR"/>
        </w:rPr>
        <w:t xml:space="preserve">)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통합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시스템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개발</w:t>
      </w:r>
    </w:p>
    <w:p w:rsidR="007912BB" w:rsidRDefault="00A124EB">
      <w:pPr>
        <w:numPr>
          <w:ilvl w:val="0"/>
          <w:numId w:val="7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lang w:eastAsia="ko-KR"/>
        </w:rPr>
        <w:t xml:space="preserve">DDS </w:t>
      </w:r>
      <w:r>
        <w:rPr>
          <w:rFonts w:ascii="Arial Unicode MS" w:eastAsia="Arial Unicode MS" w:hAnsi="Arial Unicode MS" w:cs="Arial Unicode MS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통신</w:t>
      </w:r>
      <w:r>
        <w:rPr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미들웨어</w:t>
      </w:r>
      <w:proofErr w:type="spellEnd"/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설계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및</w:t>
      </w:r>
      <w:r>
        <w:rPr>
          <w:lang w:eastAsia="ko-KR"/>
        </w:rPr>
        <w:t xml:space="preserve"> Adapter </w:t>
      </w:r>
      <w:r>
        <w:rPr>
          <w:rFonts w:ascii="Arial Unicode MS" w:eastAsia="Arial Unicode MS" w:hAnsi="Arial Unicode MS" w:cs="Arial Unicode MS"/>
          <w:lang w:eastAsia="ko-KR"/>
        </w:rPr>
        <w:t>개발</w:t>
      </w:r>
    </w:p>
    <w:p w:rsidR="007912BB" w:rsidRDefault="00A124EB">
      <w:pPr>
        <w:numPr>
          <w:ilvl w:val="0"/>
          <w:numId w:val="7"/>
        </w:numPr>
        <w:pBdr>
          <w:left w:val="none" w:sz="0" w:space="0" w:color="auto"/>
          <w:right w:val="none" w:sz="0" w:space="0" w:color="auto"/>
        </w:pBdr>
        <w:spacing w:after="240"/>
        <w:ind w:left="900" w:right="180" w:hanging="210"/>
        <w:rPr>
          <w:lang w:eastAsia="ko-KR"/>
        </w:rPr>
      </w:pPr>
      <w:r>
        <w:rPr>
          <w:lang w:eastAsia="ko-KR"/>
        </w:rPr>
        <w:t xml:space="preserve">Live </w:t>
      </w:r>
      <w:r>
        <w:rPr>
          <w:rFonts w:ascii="Arial Unicode MS" w:eastAsia="Arial Unicode MS" w:hAnsi="Arial Unicode MS" w:cs="Arial Unicode MS"/>
          <w:lang w:eastAsia="ko-KR"/>
        </w:rPr>
        <w:t>체계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교환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분석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설계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문서화</w:t>
      </w:r>
    </w:p>
    <w:p w:rsidR="007912BB" w:rsidRDefault="00A124EB">
      <w:pPr>
        <w:pBdr>
          <w:left w:val="none" w:sz="0" w:space="0" w:color="auto"/>
          <w:right w:val="none" w:sz="0" w:space="0" w:color="auto"/>
        </w:pBdr>
        <w:ind w:left="180" w:right="180"/>
      </w:pPr>
      <w:r>
        <w:pict>
          <v:rect id="_x0000_i1032" style="width:468pt;height:3pt" o:hralign="center" o:hrstd="t" o:hr="t" fillcolor="gray" stroked="f">
            <v:path strokeok="f"/>
          </v:rect>
        </w:pict>
      </w:r>
    </w:p>
    <w:p w:rsidR="007912BB" w:rsidRDefault="00A124EB">
      <w:pPr>
        <w:pStyle w:val="4"/>
        <w:keepNext w:val="0"/>
        <w:keepLines w:val="0"/>
        <w:pBdr>
          <w:left w:val="none" w:sz="0" w:space="0" w:color="auto"/>
          <w:right w:val="none" w:sz="0" w:space="0" w:color="auto"/>
        </w:pBdr>
        <w:spacing w:before="319" w:after="319"/>
        <w:ind w:left="180" w:right="180"/>
        <w:rPr>
          <w:lang w:eastAsia="ko-KR"/>
        </w:rPr>
      </w:pPr>
      <w:r>
        <w:rPr>
          <w:rFonts w:ascii="Noto Emoji" w:eastAsia="Noto Emoji" w:hAnsi="Noto Emoji" w:cs="Noto Emoji"/>
          <w:iCs w:val="0"/>
          <w:color w:val="auto"/>
          <w:lang w:eastAsia="ko-KR"/>
        </w:rPr>
        <w:t>📡</w:t>
      </w:r>
      <w:r>
        <w:rPr>
          <w:rFonts w:ascii="Segoe UI" w:eastAsia="Segoe UI" w:hAnsi="Segoe UI" w:cs="Segoe UI"/>
          <w:iCs w:val="0"/>
          <w:color w:val="auto"/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Cs w:val="0"/>
          <w:color w:val="auto"/>
          <w:lang w:eastAsia="ko-KR"/>
        </w:rPr>
        <w:t>에이큐</w:t>
      </w:r>
      <w:proofErr w:type="spellEnd"/>
      <w:r>
        <w:rPr>
          <w:rFonts w:ascii="맑은 고딕" w:eastAsia="맑은 고딕" w:hAnsi="맑은 고딕" w:cs="맑은 고딕"/>
          <w:iCs w:val="0"/>
          <w:color w:val="auto"/>
          <w:lang w:eastAsia="ko-KR"/>
        </w:rPr>
        <w:t>㈜</w:t>
      </w:r>
      <w:r>
        <w:rPr>
          <w:rFonts w:ascii="Segoe UI" w:eastAsia="Segoe UI" w:hAnsi="Segoe UI" w:cs="Segoe UI"/>
          <w:iCs w:val="0"/>
          <w:color w:val="auto"/>
          <w:lang w:eastAsia="ko-KR"/>
        </w:rPr>
        <w:t xml:space="preserve"> · </w:t>
      </w:r>
      <w:r>
        <w:rPr>
          <w:rFonts w:ascii="Arial Unicode MS" w:eastAsia="Arial Unicode MS" w:hAnsi="Arial Unicode MS" w:cs="Arial Unicode MS"/>
          <w:iCs w:val="0"/>
          <w:color w:val="auto"/>
          <w:lang w:eastAsia="ko-KR"/>
        </w:rPr>
        <w:t>솔루션개발실</w:t>
      </w:r>
    </w:p>
    <w:p w:rsidR="007912BB" w:rsidRDefault="00A124EB">
      <w:pPr>
        <w:pBdr>
          <w:left w:val="none" w:sz="0" w:space="0" w:color="auto"/>
          <w:right w:val="none" w:sz="0" w:space="0" w:color="auto"/>
        </w:pBdr>
        <w:spacing w:before="240" w:after="240"/>
        <w:ind w:left="180" w:right="180"/>
      </w:pPr>
      <w:r>
        <w:rPr>
          <w:rStyle w:val="a3"/>
        </w:rPr>
        <w:t xml:space="preserve">NFC · Windows · WinCE </w:t>
      </w:r>
      <w:proofErr w:type="spellStart"/>
      <w:r>
        <w:rPr>
          <w:rStyle w:val="a3"/>
          <w:rFonts w:ascii="Arial Unicode MS" w:eastAsia="Arial Unicode MS" w:hAnsi="Arial Unicode MS" w:cs="Arial Unicode MS"/>
        </w:rPr>
        <w:t>임베디드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  <w:rFonts w:ascii="Arial Unicode MS" w:eastAsia="Arial Unicode MS" w:hAnsi="Arial Unicode MS" w:cs="Arial Unicode MS"/>
        </w:rPr>
        <w:t>시스템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  <w:rFonts w:ascii="Arial Unicode MS" w:eastAsia="Arial Unicode MS" w:hAnsi="Arial Unicode MS" w:cs="Arial Unicode MS"/>
        </w:rPr>
        <w:t>개발</w:t>
      </w:r>
      <w:proofErr w:type="spellEnd"/>
      <w:r>
        <w:rPr>
          <w:rStyle w:val="a3"/>
        </w:rPr>
        <w:t xml:space="preserve"> (2010 ~ 2013)</w:t>
      </w:r>
      <w:bookmarkStart w:id="0" w:name="_GoBack"/>
      <w:bookmarkEnd w:id="0"/>
    </w:p>
    <w:p w:rsidR="007912BB" w:rsidRDefault="00A124EB">
      <w:pPr>
        <w:numPr>
          <w:ilvl w:val="0"/>
          <w:numId w:val="8"/>
        </w:numPr>
        <w:pBdr>
          <w:left w:val="none" w:sz="0" w:space="0" w:color="auto"/>
          <w:right w:val="none" w:sz="0" w:space="0" w:color="auto"/>
        </w:pBdr>
        <w:spacing w:before="240"/>
        <w:ind w:left="900" w:right="180" w:hanging="210"/>
        <w:rPr>
          <w:lang w:eastAsia="ko-KR"/>
        </w:rPr>
      </w:pPr>
      <w:r>
        <w:rPr>
          <w:lang w:eastAsia="ko-KR"/>
        </w:rPr>
        <w:t xml:space="preserve">NFC </w:t>
      </w:r>
      <w:r>
        <w:rPr>
          <w:rFonts w:ascii="Arial Unicode MS" w:eastAsia="Arial Unicode MS" w:hAnsi="Arial Unicode MS" w:cs="Arial Unicode MS"/>
          <w:lang w:eastAsia="ko-KR"/>
        </w:rPr>
        <w:t>표준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기반</w:t>
      </w:r>
      <w:r>
        <w:rPr>
          <w:lang w:eastAsia="ko-KR"/>
        </w:rPr>
        <w:t xml:space="preserve"> Windows NFC SDK·</w:t>
      </w:r>
      <w:r>
        <w:rPr>
          <w:rFonts w:ascii="Arial Unicode MS" w:eastAsia="Arial Unicode MS" w:hAnsi="Arial Unicode MS" w:cs="Arial Unicode MS"/>
          <w:lang w:eastAsia="ko-KR"/>
        </w:rPr>
        <w:t>모듈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설계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개발</w:t>
      </w:r>
    </w:p>
    <w:p w:rsidR="007912BB" w:rsidRDefault="00A124EB">
      <w:pPr>
        <w:numPr>
          <w:ilvl w:val="0"/>
          <w:numId w:val="8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proofErr w:type="spellStart"/>
      <w:r>
        <w:rPr>
          <w:lang w:eastAsia="ko-KR"/>
        </w:rPr>
        <w:t>Mybi</w:t>
      </w:r>
      <w:proofErr w:type="spellEnd"/>
      <w:r>
        <w:rPr>
          <w:lang w:eastAsia="ko-KR"/>
        </w:rPr>
        <w:t xml:space="preserve"> USB </w:t>
      </w:r>
      <w:r>
        <w:rPr>
          <w:rFonts w:ascii="Arial Unicode MS" w:eastAsia="Arial Unicode MS" w:hAnsi="Arial Unicode MS" w:cs="Arial Unicode MS"/>
          <w:lang w:eastAsia="ko-KR"/>
        </w:rPr>
        <w:t>교통카드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충전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개발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운영</w:t>
      </w:r>
    </w:p>
    <w:p w:rsidR="007912BB" w:rsidRDefault="00A124EB">
      <w:pPr>
        <w:numPr>
          <w:ilvl w:val="0"/>
          <w:numId w:val="8"/>
        </w:numPr>
        <w:pBdr>
          <w:left w:val="none" w:sz="0" w:space="0" w:color="auto"/>
          <w:right w:val="none" w:sz="0" w:space="0" w:color="auto"/>
        </w:pBdr>
        <w:ind w:left="900" w:right="180" w:hanging="210"/>
      </w:pPr>
      <w:r>
        <w:lastRenderedPageBreak/>
        <w:t xml:space="preserve">Windows/Android NFC Application </w:t>
      </w:r>
      <w:r>
        <w:rPr>
          <w:rFonts w:ascii="Arial Unicode MS" w:eastAsia="Arial Unicode MS" w:hAnsi="Arial Unicode MS" w:cs="Arial Unicode MS"/>
        </w:rPr>
        <w:t>및</w:t>
      </w:r>
      <w:r>
        <w:t xml:space="preserve"> Driver </w:t>
      </w:r>
      <w:proofErr w:type="spellStart"/>
      <w:r>
        <w:rPr>
          <w:rFonts w:ascii="Arial Unicode MS" w:eastAsia="Arial Unicode MS" w:hAnsi="Arial Unicode MS" w:cs="Arial Unicode MS"/>
        </w:rPr>
        <w:t>개발</w:t>
      </w:r>
      <w:proofErr w:type="spellEnd"/>
    </w:p>
    <w:p w:rsidR="007912BB" w:rsidRDefault="00A124EB">
      <w:pPr>
        <w:numPr>
          <w:ilvl w:val="0"/>
          <w:numId w:val="8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lang w:eastAsia="ko-KR"/>
        </w:rPr>
        <w:t xml:space="preserve">WinCE </w:t>
      </w:r>
      <w:r>
        <w:rPr>
          <w:rFonts w:ascii="Arial Unicode MS" w:eastAsia="Arial Unicode MS" w:hAnsi="Arial Unicode MS" w:cs="Arial Unicode MS"/>
          <w:lang w:eastAsia="ko-KR"/>
        </w:rPr>
        <w:t>기반</w:t>
      </w:r>
      <w:r>
        <w:rPr>
          <w:lang w:eastAsia="ko-KR"/>
        </w:rPr>
        <w:t xml:space="preserve"> NFC/RFID </w:t>
      </w:r>
      <w:r>
        <w:rPr>
          <w:rFonts w:ascii="Arial Unicode MS" w:eastAsia="Arial Unicode MS" w:hAnsi="Arial Unicode MS" w:cs="Arial Unicode MS"/>
          <w:lang w:eastAsia="ko-KR"/>
        </w:rPr>
        <w:t>결제</w:t>
      </w:r>
      <w:r>
        <w:rPr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임베디드</w:t>
      </w:r>
      <w:proofErr w:type="spellEnd"/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구현</w:t>
      </w:r>
    </w:p>
    <w:p w:rsidR="007912BB" w:rsidRDefault="00A124EB">
      <w:pPr>
        <w:numPr>
          <w:ilvl w:val="0"/>
          <w:numId w:val="8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lang w:eastAsia="ko-KR"/>
        </w:rPr>
        <w:t>Windows–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모바일</w:t>
      </w:r>
      <w:proofErr w:type="spellEnd"/>
      <w:r>
        <w:rPr>
          <w:lang w:eastAsia="ko-KR"/>
        </w:rPr>
        <w:t xml:space="preserve"> NFC </w:t>
      </w:r>
      <w:r>
        <w:rPr>
          <w:rFonts w:ascii="Arial Unicode MS" w:eastAsia="Arial Unicode MS" w:hAnsi="Arial Unicode MS" w:cs="Arial Unicode MS"/>
          <w:lang w:eastAsia="ko-KR"/>
        </w:rPr>
        <w:t>양방향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통신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설계</w:t>
      </w:r>
    </w:p>
    <w:p w:rsidR="007912BB" w:rsidRDefault="00A124EB">
      <w:pPr>
        <w:numPr>
          <w:ilvl w:val="0"/>
          <w:numId w:val="8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lang w:eastAsia="ko-KR"/>
        </w:rPr>
        <w:t xml:space="preserve">KT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버스쉘터</w:t>
      </w:r>
      <w:proofErr w:type="spellEnd"/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다음</w:t>
      </w:r>
      <w:r>
        <w:rPr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디지털뷰</w:t>
      </w:r>
      <w:proofErr w:type="spellEnd"/>
      <w:r>
        <w:rPr>
          <w:lang w:eastAsia="ko-KR"/>
        </w:rPr>
        <w:t xml:space="preserve"> NFC </w:t>
      </w:r>
      <w:r>
        <w:rPr>
          <w:rFonts w:ascii="Arial Unicode MS" w:eastAsia="Arial Unicode MS" w:hAnsi="Arial Unicode MS" w:cs="Arial Unicode MS"/>
          <w:lang w:eastAsia="ko-KR"/>
        </w:rPr>
        <w:t>광고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쿠폰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개발</w:t>
      </w:r>
    </w:p>
    <w:p w:rsidR="007912BB" w:rsidRDefault="00A124EB">
      <w:pPr>
        <w:numPr>
          <w:ilvl w:val="0"/>
          <w:numId w:val="8"/>
        </w:numPr>
        <w:pBdr>
          <w:left w:val="none" w:sz="0" w:space="0" w:color="auto"/>
          <w:right w:val="none" w:sz="0" w:space="0" w:color="auto"/>
        </w:pBdr>
        <w:spacing w:after="240"/>
        <w:ind w:left="900" w:right="180" w:hanging="210"/>
      </w:pPr>
      <w:r>
        <w:t xml:space="preserve">Windows / WinCE / Android / Linux </w:t>
      </w:r>
      <w:proofErr w:type="spellStart"/>
      <w:r>
        <w:rPr>
          <w:rStyle w:val="a3"/>
          <w:rFonts w:ascii="Arial Unicode MS" w:eastAsia="Arial Unicode MS" w:hAnsi="Arial Unicode MS" w:cs="Arial Unicode MS"/>
        </w:rPr>
        <w:t>크로스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  <w:rFonts w:ascii="Arial Unicode MS" w:eastAsia="Arial Unicode MS" w:hAnsi="Arial Unicode MS" w:cs="Arial Unicode MS"/>
        </w:rPr>
        <w:t>플랫폼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  <w:rFonts w:ascii="Arial Unicode MS" w:eastAsia="Arial Unicode MS" w:hAnsi="Arial Unicode MS" w:cs="Arial Unicode MS"/>
        </w:rPr>
        <w:t>개발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  <w:rFonts w:ascii="Arial Unicode MS" w:eastAsia="Arial Unicode MS" w:hAnsi="Arial Unicode MS" w:cs="Arial Unicode MS"/>
        </w:rPr>
        <w:t>경험</w:t>
      </w:r>
      <w:proofErr w:type="spellEnd"/>
    </w:p>
    <w:p w:rsidR="007912BB" w:rsidRDefault="00A124EB">
      <w:pPr>
        <w:pBdr>
          <w:left w:val="none" w:sz="0" w:space="0" w:color="auto"/>
          <w:right w:val="none" w:sz="0" w:space="0" w:color="auto"/>
        </w:pBdr>
        <w:ind w:left="180" w:right="180"/>
      </w:pPr>
      <w:r>
        <w:pict>
          <v:rect id="_x0000_i1033" style="width:468pt;height:3pt" o:hralign="center" o:hrstd="t" o:hr="t" fillcolor="gray" stroked="f">
            <v:path strokeok="f"/>
          </v:rect>
        </w:pict>
      </w:r>
    </w:p>
    <w:p w:rsidR="007912BB" w:rsidRDefault="00A124EB">
      <w:pPr>
        <w:pStyle w:val="4"/>
        <w:keepNext w:val="0"/>
        <w:keepLines w:val="0"/>
        <w:pBdr>
          <w:left w:val="none" w:sz="0" w:space="0" w:color="auto"/>
          <w:right w:val="none" w:sz="0" w:space="0" w:color="auto"/>
        </w:pBdr>
        <w:spacing w:before="319" w:after="319"/>
        <w:ind w:left="180" w:right="180"/>
        <w:rPr>
          <w:lang w:eastAsia="ko-KR"/>
        </w:rPr>
      </w:pPr>
      <w:r>
        <w:rPr>
          <w:rFonts w:ascii="Noto Emoji" w:eastAsia="Noto Emoji" w:hAnsi="Noto Emoji" w:cs="Noto Emoji"/>
          <w:iCs w:val="0"/>
          <w:color w:val="auto"/>
          <w:lang w:eastAsia="ko-KR"/>
        </w:rPr>
        <w:t>🎮</w:t>
      </w:r>
      <w:r>
        <w:rPr>
          <w:rFonts w:ascii="Segoe UI" w:eastAsia="Segoe UI" w:hAnsi="Segoe UI" w:cs="Segoe UI"/>
          <w:iCs w:val="0"/>
          <w:color w:val="auto"/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Cs w:val="0"/>
          <w:color w:val="auto"/>
          <w:lang w:eastAsia="ko-KR"/>
        </w:rPr>
        <w:t>키프엔터테인먼트</w:t>
      </w:r>
      <w:proofErr w:type="spellEnd"/>
      <w:r>
        <w:rPr>
          <w:rFonts w:ascii="Segoe UI" w:eastAsia="Segoe UI" w:hAnsi="Segoe UI" w:cs="Segoe UI"/>
          <w:iCs w:val="0"/>
          <w:color w:val="auto"/>
          <w:lang w:eastAsia="ko-KR"/>
        </w:rPr>
        <w:t xml:space="preserve"> · </w:t>
      </w:r>
      <w:proofErr w:type="spellStart"/>
      <w:r>
        <w:rPr>
          <w:rFonts w:ascii="Arial Unicode MS" w:eastAsia="Arial Unicode MS" w:hAnsi="Arial Unicode MS" w:cs="Arial Unicode MS"/>
          <w:iCs w:val="0"/>
          <w:color w:val="auto"/>
          <w:lang w:eastAsia="ko-KR"/>
        </w:rPr>
        <w:t>소프트웨어팀</w:t>
      </w:r>
      <w:proofErr w:type="spellEnd"/>
    </w:p>
    <w:p w:rsidR="007912BB" w:rsidRDefault="00A124EB">
      <w:pPr>
        <w:pBdr>
          <w:left w:val="none" w:sz="0" w:space="0" w:color="auto"/>
          <w:right w:val="none" w:sz="0" w:space="0" w:color="auto"/>
        </w:pBdr>
        <w:spacing w:before="240" w:after="240"/>
        <w:ind w:left="180" w:right="180"/>
        <w:rPr>
          <w:lang w:eastAsia="ko-KR"/>
        </w:rPr>
      </w:pPr>
      <w:r>
        <w:rPr>
          <w:rStyle w:val="a3"/>
          <w:lang w:eastAsia="ko-KR"/>
        </w:rPr>
        <w:t xml:space="preserve">C++ / Direct3D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기반</w:t>
      </w:r>
      <w:r>
        <w:rPr>
          <w:rStyle w:val="a3"/>
          <w:lang w:eastAsia="ko-KR"/>
        </w:rPr>
        <w:t xml:space="preserve"> MMORPG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게임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프로그래머</w:t>
      </w:r>
      <w:r>
        <w:rPr>
          <w:rStyle w:val="a3"/>
          <w:lang w:eastAsia="ko-KR"/>
        </w:rPr>
        <w:t xml:space="preserve"> (2006.06 ~ 2007.11)</w:t>
      </w:r>
    </w:p>
    <w:p w:rsidR="007912BB" w:rsidRDefault="00A124EB">
      <w:pPr>
        <w:numPr>
          <w:ilvl w:val="0"/>
          <w:numId w:val="9"/>
        </w:numPr>
        <w:pBdr>
          <w:left w:val="none" w:sz="0" w:space="0" w:color="auto"/>
          <w:right w:val="none" w:sz="0" w:space="0" w:color="auto"/>
        </w:pBdr>
        <w:spacing w:before="240"/>
        <w:ind w:left="900" w:right="180" w:hanging="210"/>
        <w:rPr>
          <w:lang w:eastAsia="ko-KR"/>
        </w:rPr>
      </w:pPr>
      <w:r>
        <w:rPr>
          <w:lang w:eastAsia="ko-KR"/>
        </w:rPr>
        <w:t xml:space="preserve">Windows MMORPG </w:t>
      </w:r>
      <w:r>
        <w:rPr>
          <w:rFonts w:ascii="Arial Unicode MS" w:eastAsia="Arial Unicode MS" w:hAnsi="Arial Unicode MS" w:cs="Arial Unicode MS"/>
          <w:lang w:eastAsia="ko-KR"/>
        </w:rPr>
        <w:t>클라이언트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서버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핵심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설계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구현</w:t>
      </w:r>
    </w:p>
    <w:p w:rsidR="007912BB" w:rsidRDefault="00A124EB">
      <w:pPr>
        <w:numPr>
          <w:ilvl w:val="0"/>
          <w:numId w:val="9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lang w:eastAsia="ko-KR"/>
        </w:rPr>
        <w:t xml:space="preserve">Direct3D </w:t>
      </w:r>
      <w:r>
        <w:rPr>
          <w:rFonts w:ascii="Arial Unicode MS" w:eastAsia="Arial Unicode MS" w:hAnsi="Arial Unicode MS" w:cs="Arial Unicode MS"/>
          <w:lang w:eastAsia="ko-KR"/>
        </w:rPr>
        <w:t>엔진</w:t>
      </w:r>
      <w:r>
        <w:rPr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커스터마이징</w:t>
      </w:r>
      <w:proofErr w:type="spellEnd"/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및</w:t>
      </w:r>
      <w:r>
        <w:rPr>
          <w:lang w:eastAsia="ko-KR"/>
        </w:rPr>
        <w:t xml:space="preserve"> 3D </w:t>
      </w:r>
      <w:r>
        <w:rPr>
          <w:rFonts w:ascii="Arial Unicode MS" w:eastAsia="Arial Unicode MS" w:hAnsi="Arial Unicode MS" w:cs="Arial Unicode MS"/>
          <w:lang w:eastAsia="ko-KR"/>
        </w:rPr>
        <w:t>수학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연산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모듈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개발</w:t>
      </w:r>
    </w:p>
    <w:p w:rsidR="007912BB" w:rsidRDefault="00A124EB">
      <w:pPr>
        <w:numPr>
          <w:ilvl w:val="0"/>
          <w:numId w:val="9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아이템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스킬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서버</w:t>
      </w:r>
      <w:r>
        <w:rPr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로직</w:t>
      </w:r>
      <w:proofErr w:type="spellEnd"/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확률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게임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알고리즘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설계</w:t>
      </w:r>
    </w:p>
    <w:p w:rsidR="007912BB" w:rsidRDefault="00A124EB">
      <w:pPr>
        <w:numPr>
          <w:ilvl w:val="0"/>
          <w:numId w:val="9"/>
        </w:numPr>
        <w:pBdr>
          <w:left w:val="none" w:sz="0" w:space="0" w:color="auto"/>
          <w:right w:val="none" w:sz="0" w:space="0" w:color="auto"/>
        </w:pBdr>
        <w:ind w:left="900" w:right="180" w:hanging="210"/>
        <w:rPr>
          <w:lang w:eastAsia="ko-KR"/>
        </w:rPr>
      </w:pPr>
      <w:r>
        <w:rPr>
          <w:lang w:eastAsia="ko-KR"/>
        </w:rPr>
        <w:t xml:space="preserve">3D </w:t>
      </w:r>
      <w:r>
        <w:rPr>
          <w:rFonts w:ascii="Arial Unicode MS" w:eastAsia="Arial Unicode MS" w:hAnsi="Arial Unicode MS" w:cs="Arial Unicode MS"/>
          <w:lang w:eastAsia="ko-KR"/>
        </w:rPr>
        <w:t>충돌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판정</w:t>
      </w:r>
      <w:r>
        <w:rPr>
          <w:lang w:eastAsia="ko-KR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이펙트</w:t>
      </w:r>
      <w:proofErr w:type="spellEnd"/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개발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성능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최적화</w:t>
      </w:r>
    </w:p>
    <w:p w:rsidR="007912BB" w:rsidRDefault="00A124EB">
      <w:pPr>
        <w:numPr>
          <w:ilvl w:val="0"/>
          <w:numId w:val="9"/>
        </w:numPr>
        <w:pBdr>
          <w:left w:val="none" w:sz="0" w:space="0" w:color="auto"/>
          <w:right w:val="none" w:sz="0" w:space="0" w:color="auto"/>
        </w:pBdr>
        <w:spacing w:after="240"/>
        <w:ind w:left="900" w:right="180" w:hanging="210"/>
        <w:rPr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대규모</w:t>
      </w:r>
      <w:r>
        <w:rPr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lang w:eastAsia="ko-KR"/>
        </w:rPr>
        <w:t>레거시</w:t>
      </w:r>
      <w:proofErr w:type="spellEnd"/>
      <w:r>
        <w:rPr>
          <w:lang w:eastAsia="ko-KR"/>
        </w:rPr>
        <w:t xml:space="preserve"> C++ </w:t>
      </w:r>
      <w:r>
        <w:rPr>
          <w:rFonts w:ascii="Arial Unicode MS" w:eastAsia="Arial Unicode MS" w:hAnsi="Arial Unicode MS" w:cs="Arial Unicode MS"/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개발</w:t>
      </w:r>
      <w:r>
        <w:rPr>
          <w:lang w:eastAsia="ko-KR"/>
        </w:rPr>
        <w:t>·</w:t>
      </w:r>
      <w:r>
        <w:rPr>
          <w:rFonts w:ascii="Arial Unicode MS" w:eastAsia="Arial Unicode MS" w:hAnsi="Arial Unicode MS" w:cs="Arial Unicode MS"/>
          <w:lang w:eastAsia="ko-KR"/>
        </w:rPr>
        <w:t>유지보수</w:t>
      </w:r>
      <w:r>
        <w:rPr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lang w:eastAsia="ko-KR"/>
        </w:rPr>
        <w:t>경험</w:t>
      </w:r>
      <w:r>
        <w:rPr>
          <w:lang w:eastAsia="ko-KR"/>
        </w:rPr>
        <w:t xml:space="preserve"> |</w:t>
      </w:r>
    </w:p>
    <w:p w:rsidR="007912BB" w:rsidRDefault="00A124EB">
      <w:pPr>
        <w:pBdr>
          <w:left w:val="none" w:sz="0" w:space="0" w:color="auto"/>
          <w:right w:val="none" w:sz="0" w:space="0" w:color="auto"/>
        </w:pBdr>
        <w:ind w:left="180" w:right="180"/>
      </w:pPr>
      <w:r>
        <w:pict>
          <v:rect id="_x0000_i1034" style="width:468pt;height:3pt" o:hralign="center" o:hrstd="t" o:hr="t" fillcolor="gray" stroked="f">
            <v:path strokeok="f"/>
          </v:rect>
        </w:pict>
      </w:r>
    </w:p>
    <w:p w:rsidR="007912BB" w:rsidRDefault="00A124EB">
      <w:pPr>
        <w:pStyle w:val="2"/>
        <w:keepNext w:val="0"/>
        <w:keepLines w:val="0"/>
        <w:pBdr>
          <w:left w:val="none" w:sz="0" w:space="0" w:color="auto"/>
          <w:right w:val="none" w:sz="0" w:space="0" w:color="auto"/>
        </w:pBdr>
        <w:spacing w:before="299" w:after="299"/>
        <w:ind w:left="180" w:right="180"/>
      </w:pPr>
      <w:r>
        <w:rPr>
          <w:rFonts w:ascii="Noto Emoji" w:eastAsia="Noto Emoji" w:hAnsi="Noto Emoji" w:cs="Noto Emoji"/>
          <w:color w:val="auto"/>
        </w:rPr>
        <w:t>📂</w:t>
      </w:r>
      <w:r>
        <w:rPr>
          <w:rFonts w:ascii="Segoe UI" w:eastAsia="Segoe UI" w:hAnsi="Segoe UI" w:cs="Segoe UI"/>
          <w:color w:val="auto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auto"/>
        </w:rPr>
        <w:t>프로젝트</w:t>
      </w:r>
      <w:proofErr w:type="spellEnd"/>
      <w:r>
        <w:rPr>
          <w:rFonts w:ascii="Segoe UI" w:eastAsia="Segoe UI" w:hAnsi="Segoe UI" w:cs="Segoe UI"/>
          <w:color w:val="auto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auto"/>
        </w:rPr>
        <w:t>경력사항</w:t>
      </w:r>
      <w:proofErr w:type="spellEnd"/>
    </w:p>
    <w:tbl>
      <w:tblPr>
        <w:tblStyle w:val="table"/>
        <w:tblW w:w="0" w:type="auto"/>
        <w:tblInd w:w="18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75" w:type="dxa"/>
          <w:left w:w="75" w:type="dxa"/>
          <w:bottom w:w="75" w:type="dxa"/>
          <w:right w:w="75" w:type="dxa"/>
        </w:tblCellMar>
        <w:tblLook w:val="05E0" w:firstRow="1" w:lastRow="1" w:firstColumn="1" w:lastColumn="1" w:noHBand="0" w:noVBand="1"/>
      </w:tblPr>
      <w:tblGrid>
        <w:gridCol w:w="797"/>
        <w:gridCol w:w="5711"/>
      </w:tblGrid>
      <w:tr w:rsidR="007912BB">
        <w:trPr>
          <w:tblHeader/>
        </w:trPr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single" w:sz="6" w:space="0" w:color="auto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순서</w:t>
            </w:r>
            <w:proofErr w:type="spellEnd"/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single" w:sz="6" w:space="0" w:color="auto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프로젝트명</w:t>
            </w:r>
            <w:proofErr w:type="spellEnd"/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rFonts w:ascii="Arial Unicode MS" w:eastAsia="Arial Unicode MS" w:hAnsi="Arial Unicode MS" w:cs="Arial Unicode MS"/>
                <w:lang w:eastAsia="ko-KR"/>
              </w:rPr>
              <w:t>스마트카드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Plug</w:t>
            </w:r>
            <w:r>
              <w:rPr>
                <w:lang w:eastAsia="ko-KR"/>
              </w:rPr>
              <w:t>&amp;Play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윈도우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lang w:eastAsia="ko-KR"/>
              </w:rPr>
              <w:t>위젯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</w:t>
            </w:r>
          </w:p>
        </w:tc>
      </w:tr>
      <w:tr w:rsidR="007912BB"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lang w:eastAsia="ko-KR"/>
              </w:rPr>
              <w:t>Windows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용</w:t>
            </w:r>
            <w:r>
              <w:rPr>
                <w:lang w:eastAsia="ko-KR"/>
              </w:rPr>
              <w:t xml:space="preserve"> NFC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솔루션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</w:t>
            </w:r>
          </w:p>
        </w:tc>
      </w:tr>
      <w:tr w:rsidR="007912BB"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lang w:eastAsia="ko-KR"/>
              </w:rPr>
              <w:t>수소수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정수기</w:t>
            </w:r>
            <w:r>
              <w:rPr>
                <w:lang w:eastAsia="ko-KR"/>
              </w:rPr>
              <w:t xml:space="preserve"> Water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판매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</w:t>
            </w:r>
          </w:p>
        </w:tc>
      </w:tr>
      <w:tr w:rsidR="007912BB"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lang w:eastAsia="ko-KR"/>
              </w:rPr>
              <w:t>Windows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용</w:t>
            </w:r>
            <w:r>
              <w:rPr>
                <w:lang w:eastAsia="ko-KR"/>
              </w:rPr>
              <w:t xml:space="preserve"> NFC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단말기</w:t>
            </w:r>
            <w:r>
              <w:rPr>
                <w:lang w:eastAsia="ko-KR"/>
              </w:rPr>
              <w:t xml:space="preserve"> HW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인터페이스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모듈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</w:t>
            </w:r>
          </w:p>
        </w:tc>
      </w:tr>
      <w:tr w:rsidR="007912BB"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t>Daum</w:t>
            </w:r>
            <w:proofErr w:type="spellEnd"/>
            <w:r>
              <w:t xml:space="preserve"> Digital </w:t>
            </w:r>
            <w:proofErr w:type="spellStart"/>
            <w:r>
              <w:t>View·KT</w:t>
            </w:r>
            <w:proofErr w:type="spellEnd"/>
            <w:r>
              <w:t xml:space="preserve"> Bus Shelter NFC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솔루션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개발</w:t>
            </w:r>
            <w:proofErr w:type="spellEnd"/>
          </w:p>
        </w:tc>
      </w:tr>
      <w:tr w:rsidR="007912BB"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rFonts w:ascii="Arial Unicode MS" w:eastAsia="Arial Unicode MS" w:hAnsi="Arial Unicode MS" w:cs="Arial Unicode MS"/>
                <w:lang w:eastAsia="ko-KR"/>
              </w:rPr>
              <w:t>유도무기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모의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전술훈련장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체계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</w:t>
            </w:r>
          </w:p>
        </w:tc>
      </w:tr>
      <w:tr w:rsidR="007912BB"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lang w:eastAsia="ko-KR"/>
              </w:rPr>
              <w:t>패트리어트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미사일</w:t>
            </w:r>
            <w:r>
              <w:rPr>
                <w:lang w:eastAsia="ko-KR"/>
              </w:rPr>
              <w:t xml:space="preserve"> VR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시뮬레이션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훈련체계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</w:t>
            </w:r>
          </w:p>
        </w:tc>
      </w:tr>
      <w:tr w:rsidR="007912BB"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lang w:eastAsia="ko-KR"/>
              </w:rPr>
              <w:t xml:space="preserve">Foil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노출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소프트웨어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</w:t>
            </w:r>
          </w:p>
        </w:tc>
      </w:tr>
    </w:tbl>
    <w:p w:rsidR="007912BB" w:rsidRDefault="00A124EB">
      <w:pPr>
        <w:pBdr>
          <w:left w:val="none" w:sz="0" w:space="0" w:color="auto"/>
          <w:right w:val="none" w:sz="0" w:space="0" w:color="auto"/>
        </w:pBdr>
        <w:ind w:left="180" w:right="180"/>
      </w:pPr>
      <w:r>
        <w:pict>
          <v:rect id="_x0000_i1035" style="width:468pt;height:3pt" o:hralign="center" o:hrstd="t" o:hr="t" fillcolor="gray" stroked="f">
            <v:path strokeok="f"/>
          </v:rect>
        </w:pict>
      </w:r>
    </w:p>
    <w:p w:rsidR="007912BB" w:rsidRDefault="00A124EB">
      <w:pPr>
        <w:pStyle w:val="2"/>
        <w:keepNext w:val="0"/>
        <w:keepLines w:val="0"/>
        <w:pBdr>
          <w:left w:val="none" w:sz="0" w:space="0" w:color="auto"/>
          <w:right w:val="none" w:sz="0" w:space="0" w:color="auto"/>
        </w:pBdr>
        <w:spacing w:before="299" w:after="299"/>
        <w:ind w:left="180" w:right="180"/>
      </w:pPr>
      <w:r>
        <w:rPr>
          <w:rFonts w:ascii="Noto Emoji" w:eastAsia="Noto Emoji" w:hAnsi="Noto Emoji" w:cs="Noto Emoji"/>
          <w:color w:val="auto"/>
        </w:rPr>
        <w:t>🔧</w:t>
      </w:r>
      <w:r>
        <w:rPr>
          <w:rFonts w:ascii="Segoe UI" w:eastAsia="Segoe UI" w:hAnsi="Segoe UI" w:cs="Segoe UI"/>
          <w:color w:val="auto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auto"/>
        </w:rPr>
        <w:t>사용</w:t>
      </w:r>
      <w:proofErr w:type="spellEnd"/>
      <w:r>
        <w:rPr>
          <w:rFonts w:ascii="Segoe UI" w:eastAsia="Segoe UI" w:hAnsi="Segoe UI" w:cs="Segoe UI"/>
          <w:color w:val="auto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auto"/>
        </w:rPr>
        <w:t>가능</w:t>
      </w:r>
      <w:proofErr w:type="spellEnd"/>
      <w:r>
        <w:rPr>
          <w:rFonts w:ascii="Segoe UI" w:eastAsia="Segoe UI" w:hAnsi="Segoe UI" w:cs="Segoe UI"/>
          <w:color w:val="auto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auto"/>
        </w:rPr>
        <w:t>기술</w:t>
      </w:r>
      <w:proofErr w:type="spellEnd"/>
    </w:p>
    <w:tbl>
      <w:tblPr>
        <w:tblStyle w:val="table"/>
        <w:tblW w:w="0" w:type="auto"/>
        <w:tblInd w:w="18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75" w:type="dxa"/>
          <w:left w:w="75" w:type="dxa"/>
          <w:bottom w:w="75" w:type="dxa"/>
          <w:right w:w="75" w:type="dxa"/>
        </w:tblCellMar>
        <w:tblLook w:val="05E0" w:firstRow="1" w:lastRow="1" w:firstColumn="1" w:lastColumn="1" w:noHBand="0" w:noVBand="1"/>
      </w:tblPr>
      <w:tblGrid>
        <w:gridCol w:w="1359"/>
        <w:gridCol w:w="8137"/>
      </w:tblGrid>
      <w:tr w:rsidR="007912BB">
        <w:trPr>
          <w:tblHeader/>
        </w:trPr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single" w:sz="6" w:space="0" w:color="auto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  <w:proofErr w:type="spellEnd"/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single" w:sz="6" w:space="0" w:color="auto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  <w:proofErr w:type="spellEnd"/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rPr>
                <w:rStyle w:val="a3"/>
                <w:rFonts w:ascii="Arial Unicode MS" w:eastAsia="Arial Unicode MS" w:hAnsi="Arial Unicode MS" w:cs="Arial Unicode MS"/>
              </w:rPr>
              <w:t>언어</w:t>
            </w:r>
            <w:proofErr w:type="spellEnd"/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t>VisualC</w:t>
            </w:r>
            <w:proofErr w:type="spellEnd"/>
            <w:r>
              <w:t>++, Delphi7, Java(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안드로이드</w:t>
            </w:r>
            <w:proofErr w:type="spellEnd"/>
            <w:r>
              <w:t xml:space="preserve">), </w:t>
            </w:r>
            <w:proofErr w:type="spellStart"/>
            <w:r>
              <w:t>gcc</w:t>
            </w:r>
            <w:proofErr w:type="spellEnd"/>
            <w: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리눅스</w:t>
            </w:r>
            <w:proofErr w:type="spellEnd"/>
            <w:r>
              <w:t xml:space="preserve">), ATL/COM, WTL, GDB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디버깅</w:t>
            </w:r>
            <w:proofErr w:type="spellEnd"/>
            <w:r>
              <w:t xml:space="preserve">, </w:t>
            </w:r>
            <w:proofErr w:type="spellStart"/>
            <w:r>
              <w:t>Qt</w:t>
            </w:r>
            <w:proofErr w:type="spellEnd"/>
            <w:r>
              <w:t>(C++), React, Node.js, Python</w:t>
            </w:r>
          </w:p>
        </w:tc>
      </w:tr>
      <w:tr w:rsidR="007912BB"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Style w:val="a3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 xml:space="preserve">MSSQL, ORACLE, MySQL, </w:t>
            </w:r>
            <w:proofErr w:type="spellStart"/>
            <w:r>
              <w:t>MariaDB</w:t>
            </w:r>
            <w:proofErr w:type="spellEnd"/>
            <w:r>
              <w:t>, SQLite</w:t>
            </w:r>
          </w:p>
        </w:tc>
      </w:tr>
      <w:tr w:rsidR="007912BB"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rPr>
                <w:rStyle w:val="a3"/>
                <w:rFonts w:ascii="Arial Unicode MS" w:eastAsia="Arial Unicode MS" w:hAnsi="Arial Unicode MS" w:cs="Arial Unicode MS"/>
              </w:rPr>
              <w:t>스펙</w:t>
            </w:r>
            <w:proofErr w:type="spellEnd"/>
            <w:r>
              <w:rPr>
                <w:rStyle w:val="a3"/>
              </w:rPr>
              <w:t xml:space="preserve"> </w:t>
            </w:r>
            <w:proofErr w:type="spellStart"/>
            <w:r>
              <w:rPr>
                <w:rStyle w:val="a3"/>
                <w:rFonts w:ascii="Arial Unicode MS" w:eastAsia="Arial Unicode MS" w:hAnsi="Arial Unicode MS" w:cs="Arial Unicode MS"/>
              </w:rPr>
              <w:t>지식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 xml:space="preserve">NFC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표준</w:t>
            </w:r>
            <w:proofErr w:type="spellEnd"/>
            <w:r>
              <w:t xml:space="preserve">, </w:t>
            </w:r>
            <w:proofErr w:type="spellStart"/>
            <w:r>
              <w:t>Mifare</w:t>
            </w:r>
            <w:proofErr w:type="spellEnd"/>
            <w:r>
              <w:t xml:space="preserve"> Card, A-Type Card, Windows PCSC, </w:t>
            </w:r>
            <w:r>
              <w:rPr>
                <w:rFonts w:ascii="Arial Unicode MS" w:eastAsia="Arial Unicode MS" w:hAnsi="Arial Unicode MS" w:cs="Arial Unicode MS"/>
              </w:rPr>
              <w:t>군</w:t>
            </w:r>
            <w: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무기체계</w:t>
            </w:r>
            <w:proofErr w:type="spellEnd"/>
            <w: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군</w:t>
            </w:r>
            <w: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훈련체계</w:t>
            </w:r>
            <w:proofErr w:type="spellEnd"/>
            <w: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배터리</w:t>
            </w:r>
            <w:proofErr w:type="spellEnd"/>
            <w: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셀</w:t>
            </w:r>
            <w: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검사</w:t>
            </w:r>
            <w:proofErr w:type="spellEnd"/>
          </w:p>
        </w:tc>
      </w:tr>
      <w:tr w:rsidR="007912BB"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rPr>
                <w:rStyle w:val="a3"/>
                <w:rFonts w:ascii="Arial Unicode MS" w:eastAsia="Arial Unicode MS" w:hAnsi="Arial Unicode MS" w:cs="Arial Unicode MS"/>
              </w:rPr>
              <w:t>기타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lang w:eastAsia="ko-KR"/>
              </w:rPr>
              <w:t xml:space="preserve">PLC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lang w:eastAsia="ko-KR"/>
              </w:rPr>
              <w:t>엔코더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시스템</w:t>
            </w:r>
            <w:r>
              <w:rPr>
                <w:lang w:eastAsia="ko-KR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기타</w:t>
            </w:r>
            <w:r>
              <w:rPr>
                <w:lang w:eastAsia="ko-KR"/>
              </w:rPr>
              <w:t xml:space="preserve"> HW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</w:t>
            </w:r>
          </w:p>
        </w:tc>
      </w:tr>
    </w:tbl>
    <w:p w:rsidR="007912BB" w:rsidRDefault="00A124EB">
      <w:pPr>
        <w:pBdr>
          <w:left w:val="none" w:sz="0" w:space="0" w:color="auto"/>
          <w:right w:val="none" w:sz="0" w:space="0" w:color="auto"/>
        </w:pBdr>
        <w:ind w:left="180" w:right="180"/>
      </w:pPr>
      <w:r>
        <w:pict>
          <v:rect id="_x0000_i1036" style="width:468pt;height:3pt" o:hralign="center" o:hrstd="t" o:hr="t" fillcolor="gray" stroked="f">
            <v:path strokeok="f"/>
          </v:rect>
        </w:pict>
      </w:r>
    </w:p>
    <w:p w:rsidR="007912BB" w:rsidRDefault="00A124EB">
      <w:pPr>
        <w:pBdr>
          <w:left w:val="none" w:sz="0" w:space="0" w:color="auto"/>
          <w:right w:val="none" w:sz="0" w:space="0" w:color="auto"/>
        </w:pBdr>
        <w:spacing w:before="240" w:after="240"/>
        <w:ind w:left="180" w:right="180"/>
        <w:rPr>
          <w:lang w:eastAsia="ko-KR"/>
        </w:rPr>
      </w:pPr>
      <w:r>
        <w:rPr>
          <w:rStyle w:val="a3"/>
          <w:rFonts w:ascii="Arial Unicode MS" w:eastAsia="Arial Unicode MS" w:hAnsi="Arial Unicode MS" w:cs="Arial Unicode MS"/>
          <w:lang w:eastAsia="ko-KR"/>
        </w:rPr>
        <w:t>위의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내용은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사실과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다름없음을</w:t>
      </w:r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확인합니다</w:t>
      </w:r>
      <w:r>
        <w:rPr>
          <w:rStyle w:val="a3"/>
          <w:lang w:eastAsia="ko-KR"/>
        </w:rPr>
        <w:t>.</w:t>
      </w:r>
      <w:r>
        <w:rPr>
          <w:lang w:eastAsia="ko-KR"/>
        </w:rPr>
        <w:br/>
      </w:r>
      <w:proofErr w:type="gramStart"/>
      <w:r>
        <w:rPr>
          <w:rStyle w:val="a3"/>
          <w:rFonts w:ascii="Arial Unicode MS" w:eastAsia="Arial Unicode MS" w:hAnsi="Arial Unicode MS" w:cs="Arial Unicode MS"/>
          <w:lang w:eastAsia="ko-KR"/>
        </w:rPr>
        <w:t>작성자</w:t>
      </w:r>
      <w:r>
        <w:rPr>
          <w:rStyle w:val="a3"/>
          <w:lang w:eastAsia="ko-KR"/>
        </w:rPr>
        <w:t xml:space="preserve"> :</w:t>
      </w:r>
      <w:proofErr w:type="gramEnd"/>
      <w:r>
        <w:rPr>
          <w:rStyle w:val="a3"/>
          <w:lang w:eastAsia="ko-KR"/>
        </w:rPr>
        <w:t xml:space="preserve"> 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이현무</w:t>
      </w:r>
      <w:r>
        <w:rPr>
          <w:rStyle w:val="a3"/>
          <w:lang w:eastAsia="ko-KR"/>
        </w:rPr>
        <w:t xml:space="preserve"> (</w:t>
      </w:r>
      <w:r>
        <w:rPr>
          <w:rStyle w:val="a3"/>
          <w:rFonts w:ascii="Arial Unicode MS" w:eastAsia="Arial Unicode MS" w:hAnsi="Arial Unicode MS" w:cs="Arial Unicode MS"/>
          <w:lang w:eastAsia="ko-KR"/>
        </w:rPr>
        <w:t>인</w:t>
      </w:r>
      <w:r>
        <w:rPr>
          <w:rStyle w:val="a3"/>
          <w:lang w:eastAsia="ko-KR"/>
        </w:rPr>
        <w:t>)</w:t>
      </w:r>
    </w:p>
    <w:p w:rsidR="007912BB" w:rsidRDefault="00A124EB">
      <w:pPr>
        <w:pStyle w:val="2"/>
        <w:keepNext w:val="0"/>
        <w:keepLines w:val="0"/>
        <w:pBdr>
          <w:left w:val="none" w:sz="0" w:space="0" w:color="auto"/>
          <w:right w:val="none" w:sz="0" w:space="0" w:color="auto"/>
        </w:pBdr>
        <w:spacing w:before="299" w:after="299"/>
        <w:ind w:left="180" w:right="180"/>
        <w:rPr>
          <w:lang w:eastAsia="ko-KR"/>
        </w:rPr>
      </w:pPr>
      <w:r>
        <w:rPr>
          <w:rFonts w:ascii="Segoe UI" w:eastAsia="Segoe UI" w:hAnsi="Segoe UI" w:cs="Segoe UI"/>
          <w:color w:val="auto"/>
          <w:lang w:eastAsia="ko-KR"/>
        </w:rPr>
        <w:t xml:space="preserve">1. </w:t>
      </w:r>
      <w:r>
        <w:rPr>
          <w:rFonts w:ascii="Arial Unicode MS" w:eastAsia="Arial Unicode MS" w:hAnsi="Arial Unicode MS" w:cs="Arial Unicode MS"/>
          <w:color w:val="auto"/>
          <w:lang w:eastAsia="ko-KR"/>
        </w:rPr>
        <w:t>프로젝트</w:t>
      </w:r>
      <w:r>
        <w:rPr>
          <w:rFonts w:ascii="Segoe UI" w:eastAsia="Segoe UI" w:hAnsi="Segoe UI" w:cs="Segoe UI"/>
          <w:color w:val="auto"/>
          <w:lang w:eastAsia="ko-KR"/>
        </w:rPr>
        <w:t xml:space="preserve"> </w:t>
      </w:r>
      <w:r>
        <w:rPr>
          <w:rFonts w:ascii="Arial Unicode MS" w:eastAsia="Arial Unicode MS" w:hAnsi="Arial Unicode MS" w:cs="Arial Unicode MS"/>
          <w:color w:val="auto"/>
          <w:lang w:eastAsia="ko-KR"/>
        </w:rPr>
        <w:t>경력사항</w:t>
      </w:r>
    </w:p>
    <w:p w:rsidR="007912BB" w:rsidRDefault="00A124EB">
      <w:pPr>
        <w:pBdr>
          <w:left w:val="none" w:sz="0" w:space="0" w:color="auto"/>
          <w:right w:val="none" w:sz="0" w:space="0" w:color="auto"/>
        </w:pBdr>
        <w:spacing w:before="240" w:after="240"/>
        <w:ind w:left="180" w:right="180"/>
        <w:rPr>
          <w:lang w:eastAsia="ko-KR"/>
        </w:rPr>
      </w:pPr>
      <w:r>
        <w:rPr>
          <w:lang w:eastAsia="ko-KR"/>
        </w:rPr>
        <w:t>=================================================================</w:t>
      </w:r>
    </w:p>
    <w:p w:rsidR="007912BB" w:rsidRDefault="00A124EB">
      <w:pPr>
        <w:pStyle w:val="4"/>
        <w:keepNext w:val="0"/>
        <w:keepLines w:val="0"/>
        <w:pBdr>
          <w:left w:val="none" w:sz="0" w:space="0" w:color="auto"/>
          <w:right w:val="none" w:sz="0" w:space="0" w:color="auto"/>
        </w:pBdr>
        <w:spacing w:before="319" w:after="319"/>
        <w:ind w:left="180" w:right="180"/>
        <w:rPr>
          <w:lang w:eastAsia="ko-KR"/>
        </w:rPr>
      </w:pPr>
      <w:r>
        <w:rPr>
          <w:rFonts w:ascii="Segoe UI" w:eastAsia="Segoe UI" w:hAnsi="Segoe UI" w:cs="Segoe UI"/>
          <w:iCs w:val="0"/>
          <w:color w:val="auto"/>
          <w:lang w:eastAsia="ko-KR"/>
        </w:rPr>
        <w:t xml:space="preserve">1. </w:t>
      </w:r>
      <w:r>
        <w:rPr>
          <w:rFonts w:ascii="Arial Unicode MS" w:eastAsia="Arial Unicode MS" w:hAnsi="Arial Unicode MS" w:cs="Arial Unicode MS"/>
          <w:iCs w:val="0"/>
          <w:color w:val="auto"/>
          <w:lang w:eastAsia="ko-KR"/>
        </w:rPr>
        <w:t>기</w:t>
      </w:r>
      <w:r>
        <w:rPr>
          <w:rFonts w:ascii="Segoe UI" w:eastAsia="Segoe UI" w:hAnsi="Segoe UI" w:cs="Segoe UI"/>
          <w:iCs w:val="0"/>
          <w:color w:val="auto"/>
          <w:lang w:eastAsia="ko-KR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iCs w:val="0"/>
          <w:color w:val="auto"/>
          <w:lang w:eastAsia="ko-KR"/>
        </w:rPr>
        <w:t>관</w:t>
      </w:r>
      <w:r>
        <w:rPr>
          <w:rFonts w:ascii="Segoe UI" w:eastAsia="Segoe UI" w:hAnsi="Segoe UI" w:cs="Segoe UI"/>
          <w:iCs w:val="0"/>
          <w:color w:val="auto"/>
          <w:lang w:eastAsia="ko-KR"/>
        </w:rPr>
        <w:t xml:space="preserve"> :</w:t>
      </w:r>
      <w:proofErr w:type="gramEnd"/>
      <w:r>
        <w:rPr>
          <w:rFonts w:ascii="Segoe UI" w:eastAsia="Segoe UI" w:hAnsi="Segoe UI" w:cs="Segoe UI"/>
          <w:iCs w:val="0"/>
          <w:color w:val="auto"/>
          <w:lang w:eastAsia="ko-KR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Cs w:val="0"/>
          <w:color w:val="auto"/>
          <w:lang w:eastAsia="ko-KR"/>
        </w:rPr>
        <w:t>애니쿼터스</w:t>
      </w:r>
      <w:proofErr w:type="spellEnd"/>
    </w:p>
    <w:tbl>
      <w:tblPr>
        <w:tblStyle w:val="table"/>
        <w:tblW w:w="5000" w:type="pct"/>
        <w:tblInd w:w="18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90" w:type="dxa"/>
          <w:left w:w="90" w:type="dxa"/>
          <w:bottom w:w="90" w:type="dxa"/>
          <w:right w:w="90" w:type="dxa"/>
        </w:tblCellMar>
        <w:tblLook w:val="05E0" w:firstRow="1" w:lastRow="1" w:firstColumn="1" w:lastColumn="1" w:noHBand="0" w:noVBand="1"/>
      </w:tblPr>
      <w:tblGrid>
        <w:gridCol w:w="1517"/>
        <w:gridCol w:w="8686"/>
      </w:tblGrid>
      <w:tr w:rsidR="007912BB">
        <w:tc>
          <w:tcPr>
            <w:tcW w:w="301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프로젝트명</w:t>
            </w:r>
            <w:proofErr w:type="spellEnd"/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rFonts w:ascii="Arial Unicode MS" w:eastAsia="Arial Unicode MS" w:hAnsi="Arial Unicode MS" w:cs="Arial Unicode MS"/>
                <w:lang w:eastAsia="ko-KR"/>
              </w:rPr>
              <w:t>스마트카드</w:t>
            </w:r>
            <w:r>
              <w:rPr>
                <w:lang w:eastAsia="ko-KR"/>
              </w:rPr>
              <w:t xml:space="preserve"> Plug &amp; Play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윈도우용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lang w:eastAsia="ko-KR"/>
              </w:rPr>
              <w:t>위젯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개발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환경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>Windows XP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데스크탑</w:t>
            </w:r>
            <w:proofErr w:type="spellEnd"/>
            <w:r>
              <w:t>)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언어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 xml:space="preserve">Visual C++ 6.0 (MFC), Visual </w:t>
            </w:r>
            <w:r>
              <w:t>C++ 2003 (Win32 API, MFC)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기술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 xml:space="preserve">Socket, Image Skin, Window Region, DES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암호화</w:t>
            </w:r>
            <w:proofErr w:type="spellEnd"/>
            <w:r>
              <w:t>,</w:t>
            </w:r>
            <w:r>
              <w:br/>
              <w:t xml:space="preserve">PCSC (Personal Computer Smart Card)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통신</w:t>
            </w:r>
            <w:proofErr w:type="spellEnd"/>
            <w:r>
              <w:t>,</w:t>
            </w:r>
            <w:r>
              <w:br/>
              <w:t xml:space="preserve">Windows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드라이버</w:t>
            </w:r>
            <w:proofErr w:type="spellEnd"/>
            <w: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레지스트리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설정</w:t>
            </w:r>
            <w:proofErr w:type="spellEnd"/>
            <w:r>
              <w:t xml:space="preserve"> 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rFonts w:ascii="Arial Unicode MS" w:eastAsia="Arial Unicode MS" w:hAnsi="Arial Unicode MS" w:cs="Arial Unicode MS"/>
                <w:lang w:eastAsia="ko-KR"/>
              </w:rPr>
              <w:t>스마트카드</w:t>
            </w:r>
            <w:r>
              <w:rPr>
                <w:lang w:eastAsia="ko-KR"/>
              </w:rPr>
              <w:t xml:space="preserve"> Plug &amp; Play </w:t>
            </w:r>
            <w:proofErr w:type="spellStart"/>
            <w:r>
              <w:rPr>
                <w:rFonts w:ascii="Arial Unicode MS" w:eastAsia="Arial Unicode MS" w:hAnsi="Arial Unicode MS" w:cs="Arial Unicode MS"/>
                <w:lang w:eastAsia="ko-KR"/>
              </w:rPr>
              <w:t>위젯은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스마트카드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기능을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사용자</w:t>
            </w:r>
            <w:r>
              <w:rPr>
                <w:lang w:eastAsia="ko-KR"/>
              </w:rPr>
              <w:t xml:space="preserve"> PC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환경에서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손쉽게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사용할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있도록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제공하는</w:t>
            </w:r>
            <w:r>
              <w:rPr>
                <w:lang w:eastAsia="ko-KR"/>
              </w:rPr>
              <w:t xml:space="preserve"> Windows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애플리케이션입니다</w:t>
            </w:r>
            <w:r>
              <w:rPr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교통카드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조회</w:t>
            </w:r>
            <w:r>
              <w:rPr>
                <w:lang w:eastAsia="ko-KR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공인인증서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플러그인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연동</w:t>
            </w:r>
            <w:r>
              <w:rPr>
                <w:lang w:eastAsia="ko-KR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스마트카드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드라이버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설치</w:t>
            </w:r>
            <w:r>
              <w:rPr>
                <w:lang w:eastAsia="ko-KR"/>
              </w:rPr>
              <w:t xml:space="preserve">, PC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보안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기능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lang w:eastAsia="ko-KR"/>
              </w:rPr>
              <w:t>제휴사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사이트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기능을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제공하였습니다</w:t>
            </w:r>
            <w:r>
              <w:rPr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noProof/>
                <w:lang w:eastAsia="ko-KR"/>
              </w:rPr>
              <w:drawing>
                <wp:inline distT="0" distB="0" distL="0" distR="0">
                  <wp:extent cx="5273304" cy="2577583"/>
                  <wp:effectExtent l="19050" t="19050" r="22860" b="13335"/>
                  <wp:docPr id="100015" name="그림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304" cy="2577583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AAAAAA"/>
                            </a:solidFill>
                            <a:prstDash val="solid"/>
                            <a:miter lim="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912BB" w:rsidRDefault="00A124EB">
      <w:pPr>
        <w:pStyle w:val="4"/>
        <w:keepNext w:val="0"/>
        <w:keepLines w:val="0"/>
        <w:pBdr>
          <w:left w:val="none" w:sz="0" w:space="0" w:color="auto"/>
          <w:right w:val="none" w:sz="0" w:space="0" w:color="auto"/>
        </w:pBdr>
        <w:spacing w:before="319" w:after="319"/>
        <w:ind w:left="180" w:right="180"/>
      </w:pPr>
      <w:r>
        <w:rPr>
          <w:rFonts w:ascii="Segoe UI" w:eastAsia="Segoe UI" w:hAnsi="Segoe UI" w:cs="Segoe UI"/>
          <w:iCs w:val="0"/>
          <w:color w:val="auto"/>
        </w:rPr>
        <w:t xml:space="preserve">2. </w:t>
      </w:r>
      <w:r>
        <w:rPr>
          <w:rFonts w:ascii="Arial Unicode MS" w:eastAsia="Arial Unicode MS" w:hAnsi="Arial Unicode MS" w:cs="Arial Unicode MS"/>
          <w:iCs w:val="0"/>
          <w:color w:val="auto"/>
        </w:rPr>
        <w:t>기</w:t>
      </w:r>
      <w:r>
        <w:rPr>
          <w:rFonts w:ascii="Segoe UI" w:eastAsia="Segoe UI" w:hAnsi="Segoe UI" w:cs="Segoe UI"/>
          <w:iCs w:val="0"/>
          <w:color w:val="auto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iCs w:val="0"/>
          <w:color w:val="auto"/>
        </w:rPr>
        <w:t>관</w:t>
      </w:r>
      <w:r>
        <w:rPr>
          <w:rFonts w:ascii="Segoe UI" w:eastAsia="Segoe UI" w:hAnsi="Segoe UI" w:cs="Segoe UI"/>
          <w:iCs w:val="0"/>
          <w:color w:val="auto"/>
        </w:rPr>
        <w:t xml:space="preserve"> :</w:t>
      </w:r>
      <w:proofErr w:type="gramEnd"/>
      <w:r>
        <w:rPr>
          <w:rFonts w:ascii="Segoe UI" w:eastAsia="Segoe UI" w:hAnsi="Segoe UI" w:cs="Segoe UI"/>
          <w:iCs w:val="0"/>
          <w:color w:val="auto"/>
        </w:rPr>
        <w:t xml:space="preserve"> AQ</w:t>
      </w:r>
    </w:p>
    <w:tbl>
      <w:tblPr>
        <w:tblStyle w:val="table"/>
        <w:tblW w:w="0" w:type="auto"/>
        <w:tblInd w:w="18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75" w:type="dxa"/>
          <w:left w:w="75" w:type="dxa"/>
          <w:bottom w:w="75" w:type="dxa"/>
          <w:right w:w="75" w:type="dxa"/>
        </w:tblCellMar>
        <w:tblLook w:val="05E0" w:firstRow="1" w:lastRow="1" w:firstColumn="1" w:lastColumn="1" w:noHBand="0" w:noVBand="1"/>
      </w:tblPr>
      <w:tblGrid>
        <w:gridCol w:w="2565"/>
        <w:gridCol w:w="6931"/>
      </w:tblGrid>
      <w:tr w:rsidR="007912BB">
        <w:tc>
          <w:tcPr>
            <w:tcW w:w="256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프로젝트명</w:t>
            </w:r>
            <w:proofErr w:type="spellEnd"/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rFonts w:ascii="Arial Unicode MS" w:eastAsia="Arial Unicode MS" w:hAnsi="Arial Unicode MS" w:cs="Arial Unicode MS"/>
                <w:lang w:eastAsia="ko-KR"/>
              </w:rPr>
              <w:t>윈도우용</w:t>
            </w:r>
            <w:r>
              <w:rPr>
                <w:lang w:eastAsia="ko-KR"/>
              </w:rPr>
              <w:t xml:space="preserve"> NFC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솔루션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개발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환경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t>WindowsXP</w:t>
            </w:r>
            <w:proofErr w:type="spellEnd"/>
            <w: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데스크탑</w:t>
            </w:r>
            <w:proofErr w:type="spellEnd"/>
            <w:r>
              <w:t xml:space="preserve">, </w:t>
            </w:r>
            <w:proofErr w:type="spellStart"/>
            <w:r>
              <w:t>WinCE</w:t>
            </w:r>
            <w:r>
              <w:rPr>
                <w:rFonts w:ascii="Arial Unicode MS" w:eastAsia="Arial Unicode MS" w:hAnsi="Arial Unicode MS" w:cs="Arial Unicode MS"/>
              </w:rPr>
              <w:t>단말기</w:t>
            </w:r>
            <w:proofErr w:type="spellEnd"/>
            <w:r>
              <w:t>)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언어</w:t>
            </w:r>
            <w:proofErr w:type="spellEnd"/>
            <w:r>
              <w:rPr>
                <w:b/>
                <w:bCs/>
              </w:rPr>
              <w:t>/Tools</w:t>
            </w:r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>Visual C++ 2003 (Win32API, WTL)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기술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 xml:space="preserve">Image Skin, PCSC(Personal Computer Smart Card)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통신</w:t>
            </w:r>
            <w:proofErr w:type="spellEnd"/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프로젝트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lang w:eastAsia="ko-KR"/>
              </w:rPr>
              <w:t xml:space="preserve">NFC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솔루션은</w:t>
            </w:r>
            <w:r>
              <w:rPr>
                <w:lang w:eastAsia="ko-KR"/>
              </w:rPr>
              <w:t xml:space="preserve"> Near Field Communication(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근거리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무선통신</w:t>
            </w:r>
            <w:r>
              <w:rPr>
                <w:lang w:eastAsia="ko-KR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비즈니스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구성을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홍보</w:t>
            </w:r>
            <w:r>
              <w:rPr>
                <w:lang w:eastAsia="ko-KR"/>
              </w:rPr>
              <w:t xml:space="preserve"> Application, NFC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표준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lang w:eastAsia="ko-KR"/>
              </w:rPr>
              <w:t>스펙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모듈</w:t>
            </w:r>
            <w:r>
              <w:rPr>
                <w:lang w:eastAsia="ko-KR"/>
              </w:rPr>
              <w:t xml:space="preserve">, NFC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칩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통신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방법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등을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구성하기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시스템입니다</w:t>
            </w:r>
            <w:r>
              <w:rPr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초기</w:t>
            </w:r>
            <w:r>
              <w:rPr>
                <w:lang w:eastAsia="ko-KR"/>
              </w:rPr>
              <w:t xml:space="preserve"> NFC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폰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lang w:eastAsia="ko-KR"/>
              </w:rPr>
              <w:t>피처폰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기능에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비즈니스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설계와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생소한</w:t>
            </w:r>
            <w:r>
              <w:rPr>
                <w:lang w:eastAsia="ko-KR"/>
              </w:rPr>
              <w:t xml:space="preserve"> NFC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발전</w:t>
            </w:r>
            <w:r>
              <w:rPr>
                <w:lang w:eastAsia="ko-KR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진화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방향을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위해서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모듈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구성</w:t>
            </w:r>
            <w:r>
              <w:rPr>
                <w:lang w:eastAsia="ko-KR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해외</w:t>
            </w:r>
            <w:r>
              <w:rPr>
                <w:lang w:eastAsia="ko-KR"/>
              </w:rPr>
              <w:t xml:space="preserve"> NFC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홍보</w:t>
            </w:r>
            <w:r>
              <w:rPr>
                <w:lang w:eastAsia="ko-KR"/>
              </w:rPr>
              <w:t xml:space="preserve"> App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제작</w:t>
            </w:r>
            <w:r>
              <w:rPr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r>
              <w:rPr>
                <w:noProof/>
                <w:lang w:eastAsia="ko-KR"/>
              </w:rPr>
              <w:drawing>
                <wp:inline distT="0" distB="0" distL="0" distR="0">
                  <wp:extent cx="3032464" cy="4219081"/>
                  <wp:effectExtent l="0" t="0" r="0" b="0"/>
                  <wp:docPr id="100017" name="그림 100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464" cy="4219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912BB" w:rsidRDefault="00A124EB">
      <w:pPr>
        <w:pStyle w:val="4"/>
        <w:keepNext w:val="0"/>
        <w:keepLines w:val="0"/>
        <w:pBdr>
          <w:left w:val="none" w:sz="0" w:space="0" w:color="auto"/>
          <w:right w:val="none" w:sz="0" w:space="0" w:color="auto"/>
        </w:pBdr>
        <w:spacing w:before="319" w:after="319"/>
        <w:ind w:left="180" w:right="180"/>
      </w:pPr>
      <w:r>
        <w:rPr>
          <w:rFonts w:ascii="Segoe UI" w:eastAsia="Segoe UI" w:hAnsi="Segoe UI" w:cs="Segoe UI"/>
          <w:iCs w:val="0"/>
          <w:color w:val="auto"/>
        </w:rPr>
        <w:t xml:space="preserve">3. </w:t>
      </w:r>
      <w:r>
        <w:rPr>
          <w:rFonts w:ascii="Arial Unicode MS" w:eastAsia="Arial Unicode MS" w:hAnsi="Arial Unicode MS" w:cs="Arial Unicode MS"/>
          <w:iCs w:val="0"/>
          <w:color w:val="auto"/>
        </w:rPr>
        <w:t>기</w:t>
      </w:r>
      <w:r>
        <w:rPr>
          <w:rFonts w:ascii="Segoe UI" w:eastAsia="Segoe UI" w:hAnsi="Segoe UI" w:cs="Segoe UI"/>
          <w:iCs w:val="0"/>
          <w:color w:val="auto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iCs w:val="0"/>
          <w:color w:val="auto"/>
        </w:rPr>
        <w:t>관</w:t>
      </w:r>
      <w:r>
        <w:rPr>
          <w:rFonts w:ascii="Segoe UI" w:eastAsia="Segoe UI" w:hAnsi="Segoe UI" w:cs="Segoe UI"/>
          <w:iCs w:val="0"/>
          <w:color w:val="auto"/>
        </w:rPr>
        <w:t xml:space="preserve"> :</w:t>
      </w:r>
      <w:proofErr w:type="gramEnd"/>
      <w:r>
        <w:rPr>
          <w:rFonts w:ascii="Segoe UI" w:eastAsia="Segoe UI" w:hAnsi="Segoe UI" w:cs="Segoe UI"/>
          <w:iCs w:val="0"/>
          <w:color w:val="auto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Cs w:val="0"/>
          <w:color w:val="auto"/>
        </w:rPr>
        <w:t>일본</w:t>
      </w:r>
      <w:proofErr w:type="spellEnd"/>
    </w:p>
    <w:tbl>
      <w:tblPr>
        <w:tblStyle w:val="table"/>
        <w:tblW w:w="0" w:type="auto"/>
        <w:tblInd w:w="18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75" w:type="dxa"/>
          <w:left w:w="75" w:type="dxa"/>
          <w:bottom w:w="75" w:type="dxa"/>
          <w:right w:w="75" w:type="dxa"/>
        </w:tblCellMar>
        <w:tblLook w:val="05E0" w:firstRow="1" w:lastRow="1" w:firstColumn="1" w:lastColumn="1" w:noHBand="0" w:noVBand="1"/>
      </w:tblPr>
      <w:tblGrid>
        <w:gridCol w:w="3015"/>
        <w:gridCol w:w="6481"/>
      </w:tblGrid>
      <w:tr w:rsidR="007912BB">
        <w:tc>
          <w:tcPr>
            <w:tcW w:w="301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프로젝트명</w:t>
            </w:r>
            <w:proofErr w:type="spellEnd"/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lang w:eastAsia="ko-KR"/>
              </w:rPr>
              <w:t>수소수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정수기</w:t>
            </w:r>
            <w:r>
              <w:rPr>
                <w:lang w:eastAsia="ko-KR"/>
              </w:rPr>
              <w:t xml:space="preserve"> Water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판매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개발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환경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t>WinXP</w:t>
            </w:r>
            <w:proofErr w:type="spellEnd"/>
            <w:r>
              <w:t xml:space="preserve"> (WinCE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단말기</w:t>
            </w:r>
            <w:proofErr w:type="spellEnd"/>
            <w:r>
              <w:t>)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언어</w:t>
            </w:r>
            <w:proofErr w:type="spellEnd"/>
            <w:r>
              <w:rPr>
                <w:b/>
                <w:bCs/>
              </w:rPr>
              <w:t>/Tools</w:t>
            </w:r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>Visual C++ 2003 (Win32API, WTL)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사용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기술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 xml:space="preserve">RS-232, PCSC(Personal Computer Smart Card)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통신</w:t>
            </w:r>
            <w:proofErr w:type="spellEnd"/>
            <w:r>
              <w:t xml:space="preserve">, </w:t>
            </w:r>
            <w:proofErr w:type="spellStart"/>
            <w:r>
              <w:t>Mifare</w:t>
            </w:r>
            <w:proofErr w:type="spellEnd"/>
            <w:r>
              <w:t xml:space="preserve"> Card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충전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결제</w:t>
            </w:r>
            <w:proofErr w:type="spellEnd"/>
            <w:r>
              <w:t xml:space="preserve">(Read, Write), HTTP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프로토콜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통신</w:t>
            </w:r>
            <w:proofErr w:type="spellEnd"/>
            <w: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업데이트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파일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다운로드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기능</w:t>
            </w:r>
            <w:proofErr w:type="spellEnd"/>
            <w:r>
              <w:t xml:space="preserve">),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정수기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작동</w:t>
            </w:r>
            <w:proofErr w:type="spellEnd"/>
            <w:r>
              <w:t xml:space="preserve"> PCB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통신</w:t>
            </w:r>
            <w:proofErr w:type="spellEnd"/>
            <w: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정수기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컨트롤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프로토콜</w:t>
            </w:r>
            <w:proofErr w:type="spellEnd"/>
            <w:r>
              <w:t xml:space="preserve">) 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lang w:eastAsia="ko-KR"/>
              </w:rPr>
              <w:t>수소수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판매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시스템은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정수기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관리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lang w:eastAsia="ko-KR"/>
              </w:rPr>
              <w:t>수소수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판매</w:t>
            </w:r>
            <w:r>
              <w:rPr>
                <w:lang w:eastAsia="ko-KR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카드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결제</w:t>
            </w:r>
            <w:r>
              <w:rPr>
                <w:lang w:eastAsia="ko-KR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카드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충전을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통합적으로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시스템입니다</w:t>
            </w:r>
            <w:r>
              <w:rPr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실행환경은</w:t>
            </w:r>
            <w:r>
              <w:rPr>
                <w:lang w:eastAsia="ko-KR"/>
              </w:rPr>
              <w:t xml:space="preserve"> WinCE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입니다</w:t>
            </w:r>
            <w:r>
              <w:rPr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proofErr w:type="spellStart"/>
            <w:r>
              <w:rPr>
                <w:rFonts w:ascii="Arial Unicode MS" w:eastAsia="Arial Unicode MS" w:hAnsi="Arial Unicode MS" w:cs="Arial Unicode MS"/>
                <w:lang w:eastAsia="ko-KR"/>
              </w:rPr>
              <w:t>수소수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정수기에서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신용카드</w:t>
            </w:r>
            <w:r>
              <w:rPr>
                <w:lang w:eastAsia="ko-KR"/>
              </w:rPr>
              <w:t xml:space="preserve"> Tag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결제하는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네트워크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시스템을</w:t>
            </w:r>
            <w:r>
              <w:rPr>
                <w:lang w:eastAsia="ko-KR"/>
              </w:rPr>
              <w:t xml:space="preserve"> WinCE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환경에서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시스템입니다</w:t>
            </w:r>
            <w:r>
              <w:rPr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r>
              <w:rPr>
                <w:noProof/>
                <w:lang w:eastAsia="ko-KR"/>
              </w:rPr>
              <w:drawing>
                <wp:inline distT="0" distB="0" distL="0" distR="0">
                  <wp:extent cx="3890217" cy="2334130"/>
                  <wp:effectExtent l="0" t="0" r="0" b="9525"/>
                  <wp:docPr id="100019" name="그림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0217" cy="2334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912BB" w:rsidRDefault="00A124EB">
      <w:pPr>
        <w:pStyle w:val="4"/>
        <w:keepNext w:val="0"/>
        <w:keepLines w:val="0"/>
        <w:pBdr>
          <w:left w:val="none" w:sz="0" w:space="0" w:color="auto"/>
          <w:right w:val="none" w:sz="0" w:space="0" w:color="auto"/>
        </w:pBdr>
        <w:spacing w:before="319" w:after="319"/>
        <w:ind w:left="180" w:right="180"/>
      </w:pPr>
      <w:r>
        <w:rPr>
          <w:rFonts w:ascii="Segoe UI" w:eastAsia="Segoe UI" w:hAnsi="Segoe UI" w:cs="Segoe UI"/>
          <w:iCs w:val="0"/>
          <w:color w:val="auto"/>
        </w:rPr>
        <w:t xml:space="preserve">4. </w:t>
      </w:r>
      <w:r>
        <w:rPr>
          <w:rFonts w:ascii="Arial Unicode MS" w:eastAsia="Arial Unicode MS" w:hAnsi="Arial Unicode MS" w:cs="Arial Unicode MS"/>
          <w:iCs w:val="0"/>
          <w:color w:val="auto"/>
        </w:rPr>
        <w:t>기</w:t>
      </w:r>
      <w:r>
        <w:rPr>
          <w:rFonts w:ascii="Segoe UI" w:eastAsia="Segoe UI" w:hAnsi="Segoe UI" w:cs="Segoe UI"/>
          <w:iCs w:val="0"/>
          <w:color w:val="auto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iCs w:val="0"/>
          <w:color w:val="auto"/>
        </w:rPr>
        <w:t>관</w:t>
      </w:r>
      <w:r>
        <w:rPr>
          <w:rFonts w:ascii="Segoe UI" w:eastAsia="Segoe UI" w:hAnsi="Segoe UI" w:cs="Segoe UI"/>
          <w:iCs w:val="0"/>
          <w:color w:val="auto"/>
        </w:rPr>
        <w:t xml:space="preserve"> :</w:t>
      </w:r>
      <w:proofErr w:type="gramEnd"/>
      <w:r>
        <w:rPr>
          <w:rFonts w:ascii="Segoe UI" w:eastAsia="Segoe UI" w:hAnsi="Segoe UI" w:cs="Segoe UI"/>
          <w:iCs w:val="0"/>
          <w:color w:val="auto"/>
        </w:rPr>
        <w:t xml:space="preserve"> AQ</w:t>
      </w:r>
    </w:p>
    <w:tbl>
      <w:tblPr>
        <w:tblStyle w:val="table"/>
        <w:tblW w:w="0" w:type="auto"/>
        <w:tblInd w:w="18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75" w:type="dxa"/>
          <w:left w:w="75" w:type="dxa"/>
          <w:bottom w:w="75" w:type="dxa"/>
          <w:right w:w="75" w:type="dxa"/>
        </w:tblCellMar>
        <w:tblLook w:val="05E0" w:firstRow="1" w:lastRow="1" w:firstColumn="1" w:lastColumn="1" w:noHBand="0" w:noVBand="1"/>
      </w:tblPr>
      <w:tblGrid>
        <w:gridCol w:w="3015"/>
        <w:gridCol w:w="6481"/>
      </w:tblGrid>
      <w:tr w:rsidR="007912BB">
        <w:tc>
          <w:tcPr>
            <w:tcW w:w="301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프로젝트명</w:t>
            </w:r>
            <w:proofErr w:type="spellEnd"/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rFonts w:ascii="Arial Unicode MS" w:eastAsia="Arial Unicode MS" w:hAnsi="Arial Unicode MS" w:cs="Arial Unicode MS"/>
                <w:lang w:eastAsia="ko-KR"/>
              </w:rPr>
              <w:t>윈도우용</w:t>
            </w:r>
            <w:r>
              <w:rPr>
                <w:lang w:eastAsia="ko-KR"/>
              </w:rPr>
              <w:t xml:space="preserve"> NFC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단말기용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솔루션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</w:t>
            </w:r>
            <w:r>
              <w:rPr>
                <w:lang w:eastAsia="ko-KR"/>
              </w:rPr>
              <w:t xml:space="preserve">(NFC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하드웨어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인터페이스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모듈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</w:t>
            </w:r>
            <w:r>
              <w:rPr>
                <w:lang w:eastAsia="ko-KR"/>
              </w:rPr>
              <w:t>)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개발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환경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t>WinXP</w:t>
            </w:r>
            <w:proofErr w:type="spellEnd"/>
            <w:r>
              <w:t>, Win7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언어</w:t>
            </w:r>
            <w:proofErr w:type="spellEnd"/>
            <w:r>
              <w:rPr>
                <w:b/>
                <w:bCs/>
              </w:rPr>
              <w:t>/Tools</w:t>
            </w:r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>Visual C++ 2008(Win32API, WTL)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기술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lang w:eastAsia="ko-KR"/>
              </w:rPr>
              <w:t xml:space="preserve">DLL NFC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컴포넌트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제작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lang w:eastAsia="ko-KR"/>
              </w:rPr>
              <w:t xml:space="preserve">AQ NFC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솔루션은</w:t>
            </w:r>
            <w:r>
              <w:rPr>
                <w:lang w:eastAsia="ko-KR"/>
              </w:rPr>
              <w:t xml:space="preserve"> Windows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기반에서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동작하는</w:t>
            </w:r>
            <w:r>
              <w:rPr>
                <w:lang w:eastAsia="ko-KR"/>
              </w:rPr>
              <w:t xml:space="preserve"> AQ NFC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하드웨어를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사용하기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시스템입니다</w:t>
            </w:r>
            <w:r>
              <w:rPr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lastRenderedPageBreak/>
              <w:t xml:space="preserve">NFC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국내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및</w:t>
            </w:r>
            <w:r>
              <w:rPr>
                <w:lang w:eastAsia="ko-KR"/>
              </w:rPr>
              <w:t xml:space="preserve"> MWC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해외전시회에서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시연하는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장면입니다</w:t>
            </w:r>
            <w:r>
              <w:rPr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r>
              <w:rPr>
                <w:noProof/>
                <w:lang w:eastAsia="ko-KR"/>
              </w:rPr>
              <w:drawing>
                <wp:inline distT="0" distB="0" distL="0" distR="0">
                  <wp:extent cx="3890217" cy="2914759"/>
                  <wp:effectExtent l="0" t="0" r="0" b="0"/>
                  <wp:docPr id="100021" name="그림 10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0217" cy="2914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912BB" w:rsidRDefault="00A124EB">
      <w:pPr>
        <w:pStyle w:val="4"/>
        <w:keepNext w:val="0"/>
        <w:keepLines w:val="0"/>
        <w:pBdr>
          <w:left w:val="none" w:sz="0" w:space="0" w:color="auto"/>
          <w:right w:val="none" w:sz="0" w:space="0" w:color="auto"/>
        </w:pBdr>
        <w:spacing w:before="319" w:after="319"/>
        <w:ind w:left="180" w:right="180"/>
      </w:pPr>
      <w:r>
        <w:rPr>
          <w:rFonts w:ascii="Segoe UI" w:eastAsia="Segoe UI" w:hAnsi="Segoe UI" w:cs="Segoe UI"/>
          <w:iCs w:val="0"/>
          <w:color w:val="auto"/>
        </w:rPr>
        <w:lastRenderedPageBreak/>
        <w:t xml:space="preserve">5. </w:t>
      </w:r>
      <w:r>
        <w:rPr>
          <w:rFonts w:ascii="Arial Unicode MS" w:eastAsia="Arial Unicode MS" w:hAnsi="Arial Unicode MS" w:cs="Arial Unicode MS"/>
          <w:iCs w:val="0"/>
          <w:color w:val="auto"/>
        </w:rPr>
        <w:t>기</w:t>
      </w:r>
      <w:r>
        <w:rPr>
          <w:rFonts w:ascii="Segoe UI" w:eastAsia="Segoe UI" w:hAnsi="Segoe UI" w:cs="Segoe UI"/>
          <w:iCs w:val="0"/>
          <w:color w:val="auto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iCs w:val="0"/>
          <w:color w:val="auto"/>
        </w:rPr>
        <w:t>관</w:t>
      </w:r>
      <w:r>
        <w:rPr>
          <w:rFonts w:ascii="Segoe UI" w:eastAsia="Segoe UI" w:hAnsi="Segoe UI" w:cs="Segoe UI"/>
          <w:iCs w:val="0"/>
          <w:color w:val="auto"/>
        </w:rPr>
        <w:t xml:space="preserve"> :</w:t>
      </w:r>
      <w:proofErr w:type="gramEnd"/>
      <w:r>
        <w:rPr>
          <w:rFonts w:ascii="Segoe UI" w:eastAsia="Segoe UI" w:hAnsi="Segoe UI" w:cs="Segoe UI"/>
          <w:iCs w:val="0"/>
          <w:color w:val="auto"/>
        </w:rPr>
        <w:t xml:space="preserve"> </w:t>
      </w:r>
      <w:proofErr w:type="spellStart"/>
      <w:r>
        <w:rPr>
          <w:rFonts w:ascii="Segoe UI" w:eastAsia="Segoe UI" w:hAnsi="Segoe UI" w:cs="Segoe UI"/>
          <w:iCs w:val="0"/>
          <w:color w:val="auto"/>
        </w:rPr>
        <w:t>Daum</w:t>
      </w:r>
      <w:proofErr w:type="spellEnd"/>
      <w:r>
        <w:rPr>
          <w:rFonts w:ascii="Segoe UI" w:eastAsia="Segoe UI" w:hAnsi="Segoe UI" w:cs="Segoe UI"/>
          <w:iCs w:val="0"/>
          <w:color w:val="auto"/>
        </w:rPr>
        <w:t>, KT</w:t>
      </w:r>
    </w:p>
    <w:tbl>
      <w:tblPr>
        <w:tblStyle w:val="table"/>
        <w:tblW w:w="0" w:type="auto"/>
        <w:tblInd w:w="18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75" w:type="dxa"/>
          <w:left w:w="75" w:type="dxa"/>
          <w:bottom w:w="75" w:type="dxa"/>
          <w:right w:w="75" w:type="dxa"/>
        </w:tblCellMar>
        <w:tblLook w:val="05E0" w:firstRow="1" w:lastRow="1" w:firstColumn="1" w:lastColumn="1" w:noHBand="0" w:noVBand="1"/>
      </w:tblPr>
      <w:tblGrid>
        <w:gridCol w:w="3015"/>
        <w:gridCol w:w="6481"/>
      </w:tblGrid>
      <w:tr w:rsidR="007912BB">
        <w:tc>
          <w:tcPr>
            <w:tcW w:w="301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프로젝트명</w:t>
            </w:r>
            <w:proofErr w:type="spellEnd"/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proofErr w:type="spellStart"/>
            <w:r>
              <w:t>Daum</w:t>
            </w:r>
            <w:proofErr w:type="spellEnd"/>
            <w:r>
              <w:t xml:space="preserve"> </w:t>
            </w:r>
            <w:proofErr w:type="spellStart"/>
            <w:r>
              <w:t>Disital</w:t>
            </w:r>
            <w:proofErr w:type="spellEnd"/>
            <w:r>
              <w:t xml:space="preserve"> View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t xml:space="preserve"> KT Bus Shelter NFC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솔루션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개발</w:t>
            </w:r>
            <w:proofErr w:type="spellEnd"/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개발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환경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>Win7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언어</w:t>
            </w:r>
            <w:proofErr w:type="spellEnd"/>
            <w:r>
              <w:rPr>
                <w:b/>
                <w:bCs/>
              </w:rPr>
              <w:t>/Tools</w:t>
            </w:r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>Visual C++ 2008(Win32API, WTL)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기술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lang w:eastAsia="ko-KR"/>
              </w:rPr>
              <w:t xml:space="preserve">DLL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컴포넌트</w:t>
            </w:r>
            <w:r>
              <w:rPr>
                <w:lang w:eastAsia="ko-KR"/>
              </w:rPr>
              <w:t xml:space="preserve"> UI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솔루션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제작하여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제공</w:t>
            </w:r>
            <w:r>
              <w:rPr>
                <w:lang w:eastAsia="ko-KR"/>
              </w:rPr>
              <w:t xml:space="preserve">(Window </w:t>
            </w:r>
            <w:proofErr w:type="gramStart"/>
            <w:r>
              <w:rPr>
                <w:rFonts w:ascii="Arial Unicode MS" w:eastAsia="Arial Unicode MS" w:hAnsi="Arial Unicode MS" w:cs="Arial Unicode MS"/>
                <w:lang w:eastAsia="ko-KR"/>
              </w:rPr>
              <w:t>추상화</w:t>
            </w:r>
            <w:r>
              <w:rPr>
                <w:lang w:eastAsia="ko-KR"/>
              </w:rPr>
              <w:t xml:space="preserve"> :</w:t>
            </w:r>
            <w:proofErr w:type="gramEnd"/>
            <w:r>
              <w:rPr>
                <w:lang w:eastAsia="ko-KR"/>
              </w:rPr>
              <w:t xml:space="preserve"> Window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그래픽</w:t>
            </w:r>
            <w:r>
              <w:rPr>
                <w:lang w:eastAsia="ko-KR"/>
              </w:rPr>
              <w:t>)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rFonts w:ascii="Arial Unicode MS" w:eastAsia="Arial Unicode MS" w:hAnsi="Arial Unicode MS" w:cs="Arial Unicode MS"/>
                <w:lang w:eastAsia="ko-KR"/>
              </w:rPr>
              <w:t>본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프로젝트는</w:t>
            </w:r>
            <w:r>
              <w:rPr>
                <w:lang w:eastAsia="ko-KR"/>
              </w:rPr>
              <w:t xml:space="preserve"> AQ NFC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솔루션을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적용하기</w:t>
            </w:r>
            <w:r>
              <w:rPr>
                <w:lang w:eastAsia="ko-KR"/>
              </w:rPr>
              <w:t xml:space="preserve"> AQ Component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시스템입니다</w:t>
            </w:r>
            <w:r>
              <w:rPr>
                <w:lang w:eastAsia="ko-KR"/>
              </w:rPr>
              <w:t>.</w:t>
            </w:r>
            <w:r>
              <w:rPr>
                <w:lang w:eastAsia="ko-KR"/>
              </w:rPr>
              <w:br/>
              <w:t xml:space="preserve">KT, </w:t>
            </w:r>
            <w:proofErr w:type="spellStart"/>
            <w:r>
              <w:rPr>
                <w:lang w:eastAsia="ko-KR"/>
              </w:rPr>
              <w:t>Daum</w:t>
            </w:r>
            <w:proofErr w:type="spellEnd"/>
            <w:r>
              <w:rPr>
                <w:rFonts w:ascii="Arial Unicode MS" w:eastAsia="Arial Unicode MS" w:hAnsi="Arial Unicode MS" w:cs="Arial Unicode MS"/>
                <w:lang w:eastAsia="ko-KR"/>
              </w:rPr>
              <w:t>에서</w:t>
            </w:r>
            <w:r>
              <w:rPr>
                <w:lang w:eastAsia="ko-KR"/>
              </w:rPr>
              <w:t xml:space="preserve"> NFC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지식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없이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사용할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구현한</w:t>
            </w:r>
            <w:r>
              <w:rPr>
                <w:lang w:eastAsia="ko-KR"/>
              </w:rPr>
              <w:t xml:space="preserve"> AQ Component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를</w:t>
            </w:r>
            <w:r>
              <w:rPr>
                <w:lang w:eastAsia="ko-KR"/>
              </w:rPr>
              <w:t xml:space="preserve"> KT, </w:t>
            </w:r>
            <w:proofErr w:type="spellStart"/>
            <w:r>
              <w:rPr>
                <w:lang w:eastAsia="ko-KR"/>
              </w:rPr>
              <w:t>Daum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개발자가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사용하기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작업입니다</w:t>
            </w:r>
            <w:r>
              <w:rPr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r>
              <w:rPr>
                <w:noProof/>
                <w:lang w:eastAsia="ko-KR"/>
              </w:rPr>
              <w:lastRenderedPageBreak/>
              <w:drawing>
                <wp:inline distT="0" distB="0" distL="0" distR="0">
                  <wp:extent cx="3877911" cy="6095803"/>
                  <wp:effectExtent l="0" t="0" r="8890" b="635"/>
                  <wp:docPr id="100023" name="그림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911" cy="6095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912BB" w:rsidRDefault="00A124EB">
      <w:pPr>
        <w:pStyle w:val="4"/>
        <w:keepNext w:val="0"/>
        <w:keepLines w:val="0"/>
        <w:pBdr>
          <w:left w:val="none" w:sz="0" w:space="0" w:color="auto"/>
          <w:right w:val="none" w:sz="0" w:space="0" w:color="auto"/>
        </w:pBdr>
        <w:spacing w:before="319" w:after="319"/>
        <w:ind w:left="180" w:right="180"/>
      </w:pPr>
      <w:r>
        <w:rPr>
          <w:rFonts w:ascii="Segoe UI" w:eastAsia="Segoe UI" w:hAnsi="Segoe UI" w:cs="Segoe UI"/>
          <w:iCs w:val="0"/>
          <w:color w:val="auto"/>
        </w:rPr>
        <w:lastRenderedPageBreak/>
        <w:t xml:space="preserve">6. </w:t>
      </w:r>
      <w:r>
        <w:rPr>
          <w:rFonts w:ascii="Arial Unicode MS" w:eastAsia="Arial Unicode MS" w:hAnsi="Arial Unicode MS" w:cs="Arial Unicode MS"/>
          <w:iCs w:val="0"/>
          <w:color w:val="auto"/>
        </w:rPr>
        <w:t>기</w:t>
      </w:r>
      <w:r>
        <w:rPr>
          <w:rFonts w:ascii="Segoe UI" w:eastAsia="Segoe UI" w:hAnsi="Segoe UI" w:cs="Segoe UI"/>
          <w:iCs w:val="0"/>
          <w:color w:val="auto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iCs w:val="0"/>
          <w:color w:val="auto"/>
        </w:rPr>
        <w:t>관</w:t>
      </w:r>
      <w:r>
        <w:rPr>
          <w:rFonts w:ascii="Segoe UI" w:eastAsia="Segoe UI" w:hAnsi="Segoe UI" w:cs="Segoe UI"/>
          <w:iCs w:val="0"/>
          <w:color w:val="auto"/>
        </w:rPr>
        <w:t xml:space="preserve"> :</w:t>
      </w:r>
      <w:proofErr w:type="gramEnd"/>
      <w:r>
        <w:rPr>
          <w:rFonts w:ascii="Segoe UI" w:eastAsia="Segoe UI" w:hAnsi="Segoe UI" w:cs="Segoe UI"/>
          <w:iCs w:val="0"/>
          <w:color w:val="auto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Cs w:val="0"/>
          <w:color w:val="auto"/>
        </w:rPr>
        <w:t>국방부</w:t>
      </w:r>
      <w:proofErr w:type="spellEnd"/>
    </w:p>
    <w:tbl>
      <w:tblPr>
        <w:tblStyle w:val="table"/>
        <w:tblW w:w="0" w:type="auto"/>
        <w:tblInd w:w="18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75" w:type="dxa"/>
          <w:left w:w="75" w:type="dxa"/>
          <w:bottom w:w="75" w:type="dxa"/>
          <w:right w:w="75" w:type="dxa"/>
        </w:tblCellMar>
        <w:tblLook w:val="05E0" w:firstRow="1" w:lastRow="1" w:firstColumn="1" w:lastColumn="1" w:noHBand="0" w:noVBand="1"/>
      </w:tblPr>
      <w:tblGrid>
        <w:gridCol w:w="3015"/>
        <w:gridCol w:w="6481"/>
      </w:tblGrid>
      <w:tr w:rsidR="007912BB">
        <w:tc>
          <w:tcPr>
            <w:tcW w:w="301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프로젝트명</w:t>
            </w:r>
            <w:proofErr w:type="spellEnd"/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rFonts w:ascii="Arial Unicode MS" w:eastAsia="Arial Unicode MS" w:hAnsi="Arial Unicode MS" w:cs="Arial Unicode MS"/>
                <w:lang w:eastAsia="ko-KR"/>
              </w:rPr>
              <w:t>유도무기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모의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전술훈련장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체계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개발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환경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Fonts w:ascii="Arial Unicode MS" w:eastAsia="Arial Unicode MS" w:hAnsi="Arial Unicode MS" w:cs="Arial Unicode MS"/>
              </w:rPr>
              <w:t>윈도우</w:t>
            </w:r>
            <w:r>
              <w:t>10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언어</w:t>
            </w:r>
            <w:proofErr w:type="spellEnd"/>
            <w:r>
              <w:rPr>
                <w:b/>
                <w:bCs/>
              </w:rPr>
              <w:t>/Tools</w:t>
            </w:r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>QT(C++)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사용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기술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rFonts w:ascii="Arial Unicode MS" w:eastAsia="Arial Unicode MS" w:hAnsi="Arial Unicode MS" w:cs="Arial Unicode MS"/>
                <w:lang w:eastAsia="ko-KR"/>
              </w:rPr>
              <w:t>함정에서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유도무기를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발사하여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lang w:eastAsia="ko-KR"/>
              </w:rPr>
              <w:t>타겟에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도달하기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알고리즘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</w:t>
            </w:r>
            <w:r>
              <w:rPr>
                <w:lang w:eastAsia="ko-KR"/>
              </w:rPr>
              <w:br/>
              <w:t>(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장비와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기능을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하는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소프트웨어용</w:t>
            </w:r>
            <w:r>
              <w:rPr>
                <w:lang w:eastAsia="ko-KR"/>
              </w:rPr>
              <w:t xml:space="preserve"> UI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네트워크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rFonts w:ascii="Arial Unicode MS" w:eastAsia="Arial Unicode MS" w:hAnsi="Arial Unicode MS" w:cs="Arial Unicode MS"/>
                <w:lang w:eastAsia="ko-KR"/>
              </w:rPr>
              <w:t>본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프로젝트는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함정에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배치된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유도무기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발사에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필요한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훈련을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하기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위하여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소프트웨어용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군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훈련체계입니다</w:t>
            </w:r>
            <w:r>
              <w:rPr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담당업무</w:t>
            </w:r>
            <w:r>
              <w:rPr>
                <w:lang w:eastAsia="ko-KR"/>
              </w:rPr>
              <w:t xml:space="preserve">: SM2, RAM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미사일에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네트워크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연동</w:t>
            </w:r>
            <w:r>
              <w:rPr>
                <w:lang w:eastAsia="ko-KR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발사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시뮬레이션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발사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알고리즘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</w:t>
            </w:r>
            <w:r>
              <w:rPr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r>
              <w:rPr>
                <w:noProof/>
                <w:lang w:eastAsia="ko-KR"/>
              </w:rPr>
              <w:drawing>
                <wp:inline distT="0" distB="0" distL="0" distR="0">
                  <wp:extent cx="3898239" cy="2735157"/>
                  <wp:effectExtent l="0" t="0" r="7620" b="8255"/>
                  <wp:docPr id="100025" name="그림 100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239" cy="2735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912BB" w:rsidRDefault="00A124EB">
      <w:pPr>
        <w:pStyle w:val="4"/>
        <w:keepNext w:val="0"/>
        <w:keepLines w:val="0"/>
        <w:pBdr>
          <w:left w:val="none" w:sz="0" w:space="0" w:color="auto"/>
          <w:right w:val="none" w:sz="0" w:space="0" w:color="auto"/>
        </w:pBdr>
        <w:spacing w:before="319" w:after="319"/>
        <w:ind w:left="180" w:right="180"/>
      </w:pPr>
      <w:r>
        <w:rPr>
          <w:rFonts w:ascii="Segoe UI" w:eastAsia="Segoe UI" w:hAnsi="Segoe UI" w:cs="Segoe UI"/>
          <w:iCs w:val="0"/>
          <w:color w:val="auto"/>
        </w:rPr>
        <w:t xml:space="preserve">7. </w:t>
      </w:r>
      <w:r>
        <w:rPr>
          <w:rFonts w:ascii="Arial Unicode MS" w:eastAsia="Arial Unicode MS" w:hAnsi="Arial Unicode MS" w:cs="Arial Unicode MS"/>
          <w:iCs w:val="0"/>
          <w:color w:val="auto"/>
        </w:rPr>
        <w:t>기</w:t>
      </w:r>
      <w:r>
        <w:rPr>
          <w:rFonts w:ascii="Segoe UI" w:eastAsia="Segoe UI" w:hAnsi="Segoe UI" w:cs="Segoe UI"/>
          <w:iCs w:val="0"/>
          <w:color w:val="auto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iCs w:val="0"/>
          <w:color w:val="auto"/>
        </w:rPr>
        <w:t>관</w:t>
      </w:r>
      <w:r>
        <w:rPr>
          <w:rFonts w:ascii="Segoe UI" w:eastAsia="Segoe UI" w:hAnsi="Segoe UI" w:cs="Segoe UI"/>
          <w:iCs w:val="0"/>
          <w:color w:val="auto"/>
        </w:rPr>
        <w:t xml:space="preserve"> :</w:t>
      </w:r>
      <w:proofErr w:type="gramEnd"/>
      <w:r>
        <w:rPr>
          <w:rFonts w:ascii="Segoe UI" w:eastAsia="Segoe UI" w:hAnsi="Segoe UI" w:cs="Segoe UI"/>
          <w:iCs w:val="0"/>
          <w:color w:val="auto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Cs w:val="0"/>
          <w:color w:val="auto"/>
        </w:rPr>
        <w:t>국방부</w:t>
      </w:r>
      <w:proofErr w:type="spellEnd"/>
    </w:p>
    <w:tbl>
      <w:tblPr>
        <w:tblStyle w:val="table"/>
        <w:tblW w:w="0" w:type="auto"/>
        <w:tblInd w:w="18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75" w:type="dxa"/>
          <w:left w:w="75" w:type="dxa"/>
          <w:bottom w:w="75" w:type="dxa"/>
          <w:right w:w="75" w:type="dxa"/>
        </w:tblCellMar>
        <w:tblLook w:val="05E0" w:firstRow="1" w:lastRow="1" w:firstColumn="1" w:lastColumn="1" w:noHBand="0" w:noVBand="1"/>
      </w:tblPr>
      <w:tblGrid>
        <w:gridCol w:w="3015"/>
        <w:gridCol w:w="6481"/>
      </w:tblGrid>
      <w:tr w:rsidR="007912BB">
        <w:tc>
          <w:tcPr>
            <w:tcW w:w="301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프로젝트명</w:t>
            </w:r>
            <w:proofErr w:type="spellEnd"/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lang w:eastAsia="ko-KR"/>
              </w:rPr>
              <w:t>패트리어트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미사일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시뮬레이션</w:t>
            </w:r>
            <w:r>
              <w:rPr>
                <w:lang w:eastAsia="ko-KR"/>
              </w:rPr>
              <w:t xml:space="preserve"> VR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훈련체계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개발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환경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Fonts w:ascii="Arial Unicode MS" w:eastAsia="Arial Unicode MS" w:hAnsi="Arial Unicode MS" w:cs="Arial Unicode MS"/>
              </w:rPr>
              <w:t>윈도우</w:t>
            </w:r>
            <w:r>
              <w:t>11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언어</w:t>
            </w:r>
            <w:proofErr w:type="spellEnd"/>
            <w:r>
              <w:rPr>
                <w:b/>
                <w:bCs/>
              </w:rPr>
              <w:t>/Tools</w:t>
            </w:r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>QT(C++)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기술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rFonts w:ascii="Arial Unicode MS" w:eastAsia="Arial Unicode MS" w:hAnsi="Arial Unicode MS" w:cs="Arial Unicode MS"/>
                <w:lang w:eastAsia="ko-KR"/>
              </w:rPr>
              <w:t>네트워크연동</w:t>
            </w:r>
            <w:r>
              <w:rPr>
                <w:lang w:eastAsia="ko-KR"/>
              </w:rPr>
              <w:t>, DB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연동</w:t>
            </w:r>
            <w:r>
              <w:rPr>
                <w:lang w:eastAsia="ko-KR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교육진행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평가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시스템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rFonts w:ascii="Arial Unicode MS" w:eastAsia="Arial Unicode MS" w:hAnsi="Arial Unicode MS" w:cs="Arial Unicode MS"/>
                <w:lang w:eastAsia="ko-KR"/>
              </w:rPr>
              <w:t>본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프로젝트는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lang w:eastAsia="ko-KR"/>
              </w:rPr>
              <w:t>패트리어트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미사일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발사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훈련을</w:t>
            </w:r>
            <w:r>
              <w:rPr>
                <w:lang w:eastAsia="ko-KR"/>
              </w:rPr>
              <w:t xml:space="preserve"> VR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lastRenderedPageBreak/>
              <w:t>이용하여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교육하기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위해서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프로그램입니다</w:t>
            </w:r>
            <w:r>
              <w:rPr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담당업무</w:t>
            </w:r>
            <w:r>
              <w:rPr>
                <w:lang w:eastAsia="ko-KR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훈련을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진행하기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엔진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설계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훈련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네트워크연결</w:t>
            </w:r>
            <w:r>
              <w:rPr>
                <w:lang w:eastAsia="ko-KR"/>
              </w:rPr>
              <w:t>, DB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연동하여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훈련평가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등</w:t>
            </w:r>
            <w:r>
              <w:rPr>
                <w:lang w:eastAsia="ko-KR"/>
              </w:rPr>
              <w:t xml:space="preserve"> VR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제외한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</w:t>
            </w:r>
            <w:r>
              <w:rPr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r>
              <w:rPr>
                <w:noProof/>
                <w:lang w:eastAsia="ko-KR"/>
              </w:rPr>
              <w:drawing>
                <wp:inline distT="0" distB="0" distL="0" distR="0">
                  <wp:extent cx="3779031" cy="6219832"/>
                  <wp:effectExtent l="0" t="0" r="0" b="0"/>
                  <wp:docPr id="100027" name="그림 100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031" cy="6219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912BB" w:rsidRDefault="00A124EB">
      <w:pPr>
        <w:pStyle w:val="4"/>
        <w:keepNext w:val="0"/>
        <w:keepLines w:val="0"/>
        <w:pBdr>
          <w:left w:val="none" w:sz="0" w:space="0" w:color="auto"/>
          <w:right w:val="none" w:sz="0" w:space="0" w:color="auto"/>
        </w:pBdr>
        <w:spacing w:before="319" w:after="319"/>
        <w:ind w:left="180" w:right="180"/>
      </w:pPr>
      <w:r>
        <w:rPr>
          <w:rFonts w:ascii="Segoe UI" w:eastAsia="Segoe UI" w:hAnsi="Segoe UI" w:cs="Segoe UI"/>
          <w:iCs w:val="0"/>
          <w:color w:val="auto"/>
        </w:rPr>
        <w:lastRenderedPageBreak/>
        <w:t xml:space="preserve">8. </w:t>
      </w:r>
      <w:r>
        <w:rPr>
          <w:rFonts w:ascii="Arial Unicode MS" w:eastAsia="Arial Unicode MS" w:hAnsi="Arial Unicode MS" w:cs="Arial Unicode MS"/>
          <w:iCs w:val="0"/>
          <w:color w:val="auto"/>
        </w:rPr>
        <w:t>기</w:t>
      </w:r>
      <w:r>
        <w:rPr>
          <w:rFonts w:ascii="Segoe UI" w:eastAsia="Segoe UI" w:hAnsi="Segoe UI" w:cs="Segoe UI"/>
          <w:iCs w:val="0"/>
          <w:color w:val="auto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iCs w:val="0"/>
          <w:color w:val="auto"/>
        </w:rPr>
        <w:t>관</w:t>
      </w:r>
      <w:r>
        <w:rPr>
          <w:rFonts w:ascii="Segoe UI" w:eastAsia="Segoe UI" w:hAnsi="Segoe UI" w:cs="Segoe UI"/>
          <w:iCs w:val="0"/>
          <w:color w:val="auto"/>
        </w:rPr>
        <w:t xml:space="preserve"> :</w:t>
      </w:r>
      <w:proofErr w:type="gramEnd"/>
      <w:r>
        <w:rPr>
          <w:rFonts w:ascii="Segoe UI" w:eastAsia="Segoe UI" w:hAnsi="Segoe UI" w:cs="Segoe UI"/>
          <w:iCs w:val="0"/>
          <w:color w:val="auto"/>
        </w:rPr>
        <w:t xml:space="preserve"> </w:t>
      </w:r>
      <w:proofErr w:type="spellStart"/>
      <w:r>
        <w:rPr>
          <w:rFonts w:ascii="Segoe UI" w:eastAsia="Segoe UI" w:hAnsi="Segoe UI" w:cs="Segoe UI"/>
          <w:iCs w:val="0"/>
          <w:color w:val="auto"/>
        </w:rPr>
        <w:t>LG</w:t>
      </w:r>
      <w:r>
        <w:rPr>
          <w:rFonts w:ascii="Arial Unicode MS" w:eastAsia="Arial Unicode MS" w:hAnsi="Arial Unicode MS" w:cs="Arial Unicode MS"/>
          <w:iCs w:val="0"/>
          <w:color w:val="auto"/>
        </w:rPr>
        <w:t>엔솔</w:t>
      </w:r>
      <w:proofErr w:type="spellEnd"/>
    </w:p>
    <w:tbl>
      <w:tblPr>
        <w:tblStyle w:val="table"/>
        <w:tblW w:w="0" w:type="auto"/>
        <w:tblInd w:w="18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75" w:type="dxa"/>
          <w:left w:w="75" w:type="dxa"/>
          <w:bottom w:w="75" w:type="dxa"/>
          <w:right w:w="75" w:type="dxa"/>
        </w:tblCellMar>
        <w:tblLook w:val="05E0" w:firstRow="1" w:lastRow="1" w:firstColumn="1" w:lastColumn="1" w:noHBand="0" w:noVBand="1"/>
      </w:tblPr>
      <w:tblGrid>
        <w:gridCol w:w="3015"/>
        <w:gridCol w:w="6481"/>
      </w:tblGrid>
      <w:tr w:rsidR="007912BB">
        <w:tc>
          <w:tcPr>
            <w:tcW w:w="3015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프로젝트명</w:t>
            </w:r>
            <w:proofErr w:type="spellEnd"/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lang w:eastAsia="ko-KR"/>
              </w:rPr>
              <w:t xml:space="preserve">Foil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노출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소프트웨어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개발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환경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rPr>
                <w:rFonts w:ascii="Arial Unicode MS" w:eastAsia="Arial Unicode MS" w:hAnsi="Arial Unicode MS" w:cs="Arial Unicode MS"/>
              </w:rPr>
              <w:t>윈도우</w:t>
            </w:r>
            <w:r>
              <w:t>11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언어</w:t>
            </w:r>
            <w:proofErr w:type="spellEnd"/>
            <w:r>
              <w:rPr>
                <w:b/>
                <w:bCs/>
              </w:rPr>
              <w:t>/Tools</w:t>
            </w:r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</w:pPr>
            <w:r>
              <w:t>Visual C++ 2019(MFC)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사용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기술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rFonts w:ascii="Arial Unicode MS" w:eastAsia="Arial Unicode MS" w:hAnsi="Arial Unicode MS" w:cs="Arial Unicode MS"/>
                <w:lang w:eastAsia="ko-KR"/>
              </w:rPr>
              <w:t>라인카메라를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활용한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비전검사</w:t>
            </w:r>
            <w:r>
              <w:rPr>
                <w:lang w:eastAsia="ko-KR"/>
              </w:rPr>
              <w:t xml:space="preserve">, PLC, </w:t>
            </w:r>
            <w:proofErr w:type="spellStart"/>
            <w:r>
              <w:rPr>
                <w:rFonts w:ascii="Arial Unicode MS" w:eastAsia="Arial Unicode MS" w:hAnsi="Arial Unicode MS" w:cs="Arial Unicode MS"/>
                <w:lang w:eastAsia="ko-KR"/>
              </w:rPr>
              <w:t>엔코더</w:t>
            </w:r>
            <w:proofErr w:type="spellEnd"/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lang w:eastAsia="ko-KR"/>
              </w:rPr>
              <w:t>트리거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네트워크연동</w:t>
            </w:r>
          </w:p>
        </w:tc>
      </w:tr>
      <w:tr w:rsidR="007912BB"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  <w:hideMark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75" w:type="dxa"/>
              <w:left w:w="158" w:type="dxa"/>
              <w:bottom w:w="75" w:type="dxa"/>
              <w:right w:w="158" w:type="dxa"/>
            </w:tcMar>
            <w:vAlign w:val="center"/>
          </w:tcPr>
          <w:p w:rsidR="007912BB" w:rsidRDefault="00A124EB">
            <w:pPr>
              <w:pBdr>
                <w:left w:val="none" w:sz="0" w:space="0" w:color="auto"/>
                <w:right w:val="none" w:sz="0" w:space="0" w:color="auto"/>
              </w:pBdr>
              <w:rPr>
                <w:lang w:eastAsia="ko-KR"/>
              </w:rPr>
            </w:pPr>
            <w:r>
              <w:rPr>
                <w:rFonts w:ascii="Arial Unicode MS" w:eastAsia="Arial Unicode MS" w:hAnsi="Arial Unicode MS" w:cs="Arial Unicode MS"/>
                <w:lang w:eastAsia="ko-KR"/>
              </w:rPr>
              <w:t>본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프로젝트는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lang w:eastAsia="ko-KR"/>
              </w:rPr>
              <w:t>밧데리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셀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공정에서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전극부분의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절연이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벗겨지는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부분을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검사하는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프로그램입니다</w:t>
            </w:r>
            <w:r>
              <w:rPr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이미지를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취득하여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비전검사를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진행합니다</w:t>
            </w:r>
            <w:r>
              <w:rPr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담당업무는</w:t>
            </w:r>
            <w:r>
              <w:rPr>
                <w:lang w:eastAsia="ko-KR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비전검사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알고리즘을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제외한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lang w:eastAsia="ko-KR"/>
              </w:rPr>
              <w:t>개발</w:t>
            </w:r>
            <w:r>
              <w:rPr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r>
              <w:rPr>
                <w:noProof/>
                <w:lang w:eastAsia="ko-KR"/>
              </w:rPr>
              <w:drawing>
                <wp:inline distT="0" distB="0" distL="0" distR="0">
                  <wp:extent cx="3914280" cy="2201782"/>
                  <wp:effectExtent l="0" t="0" r="0" b="8255"/>
                  <wp:docPr id="100029" name="그림 100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280" cy="2201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912BB" w:rsidRDefault="007912BB">
      <w:pPr>
        <w:rPr>
          <w:lang w:eastAsia="ko-KR"/>
        </w:rPr>
      </w:pPr>
    </w:p>
    <w:sectPr w:rsidR="007912BB"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Noto Emoj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3A1E0F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F2B5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51E14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992A3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F922E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2406C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97CD0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F706B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6FE21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92AC6B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0628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D20DB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4F09F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ACA0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812B2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B0CB2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6F4A2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C1213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69EE46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DCD1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2184E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AE660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7C4B0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19295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78EB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08CF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4005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E2F091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04A6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F9872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FBAC7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B2013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4FC17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9E5E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824CE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9AACE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DEB669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C505C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8B88D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4CE448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E90F1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45ABD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61249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1E4FA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5B880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 w:tplc="462ED9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3C65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18E56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2201B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E6EEB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CB8BE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E7A4A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6CAA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9BA75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 w:tplc="0636B3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94EC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D3EDD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59EDE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A82F0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1609A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54635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782D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3697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 w:tplc="4ED828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5E441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388BB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59CF0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A769F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12E54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B7206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7AAFA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3B221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 w:tplc="770A17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25E7C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F1E9D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9C4E4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7A58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38C6B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A859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0DAF0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13210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2BB"/>
    <w:rsid w:val="007912BB"/>
    <w:rsid w:val="00A124EB"/>
    <w:rsid w:val="00F3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5BCE"/>
    <w:pPr>
      <w:pBdr>
        <w:left w:val="none" w:sz="0" w:space="9" w:color="auto"/>
        <w:right w:val="none" w:sz="0" w:space="9" w:color="auto"/>
      </w:pBdr>
    </w:pPr>
    <w:rPr>
      <w:rFonts w:ascii="Segoe UI" w:eastAsia="Segoe UI" w:hAnsi="Segoe UI" w:cs="Segoe UI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506D7A"/>
    <w:pPr>
      <w:keepNext/>
      <w:keepLines/>
      <w:pBdr>
        <w:bottom w:val="single" w:sz="6" w:space="3" w:color="auto"/>
      </w:pBdr>
      <w:spacing w:before="240" w:line="576" w:lineRule="atLeast"/>
      <w:outlineLvl w:val="0"/>
    </w:pPr>
    <w:rPr>
      <w:rFonts w:ascii="Calibri" w:eastAsia="Calibri" w:hAnsi="Calibri" w:cs="Calibri"/>
      <w:color w:val="2F5496"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qFormat/>
    <w:rsid w:val="00506D7A"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36"/>
      <w:szCs w:val="36"/>
    </w:rPr>
  </w:style>
  <w:style w:type="paragraph" w:styleId="3">
    <w:name w:val="heading 3"/>
    <w:basedOn w:val="a"/>
    <w:next w:val="a"/>
    <w:link w:val="3Char"/>
    <w:uiPriority w:val="9"/>
    <w:qFormat/>
    <w:rsid w:val="00506D7A"/>
    <w:pPr>
      <w:keepNext/>
      <w:keepLines/>
      <w:spacing w:before="40"/>
      <w:outlineLvl w:val="2"/>
    </w:pPr>
    <w:rPr>
      <w:rFonts w:ascii="Calibri" w:eastAsia="Calibri" w:hAnsi="Calibri" w:cs="Calibri"/>
      <w:color w:val="1F3763"/>
      <w:sz w:val="28"/>
      <w:szCs w:val="28"/>
    </w:rPr>
  </w:style>
  <w:style w:type="paragraph" w:styleId="4">
    <w:name w:val="heading 4"/>
    <w:basedOn w:val="a"/>
    <w:next w:val="a"/>
    <w:link w:val="4Char"/>
    <w:uiPriority w:val="9"/>
    <w:qFormat/>
    <w:rsid w:val="00506D7A"/>
    <w:pPr>
      <w:keepNext/>
      <w:keepLines/>
      <w:spacing w:before="40"/>
      <w:outlineLvl w:val="3"/>
    </w:pPr>
    <w:rPr>
      <w:rFonts w:ascii="Calibri" w:eastAsia="Calibri" w:hAnsi="Calibri" w:cs="Calibri"/>
      <w:b/>
      <w:bCs/>
      <w:iCs/>
      <w:color w:val="2F5496"/>
    </w:rPr>
  </w:style>
  <w:style w:type="paragraph" w:styleId="5">
    <w:name w:val="heading 5"/>
    <w:basedOn w:val="a"/>
    <w:next w:val="a"/>
    <w:link w:val="5Char"/>
    <w:uiPriority w:val="9"/>
    <w:qFormat/>
    <w:rsid w:val="00506D7A"/>
    <w:pPr>
      <w:keepNext/>
      <w:keepLines/>
      <w:spacing w:before="40"/>
      <w:outlineLvl w:val="4"/>
    </w:pPr>
    <w:rPr>
      <w:rFonts w:ascii="Calibri" w:eastAsia="Calibri" w:hAnsi="Calibri" w:cs="Calibri"/>
      <w:b/>
      <w:bCs/>
      <w:color w:val="2F5496"/>
      <w:sz w:val="20"/>
      <w:szCs w:val="20"/>
    </w:rPr>
  </w:style>
  <w:style w:type="paragraph" w:styleId="6">
    <w:name w:val="heading 6"/>
    <w:basedOn w:val="a"/>
    <w:next w:val="a"/>
    <w:link w:val="6Char"/>
    <w:uiPriority w:val="9"/>
    <w:qFormat/>
    <w:rsid w:val="00506D7A"/>
    <w:pPr>
      <w:keepNext/>
      <w:keepLines/>
      <w:spacing w:before="40"/>
      <w:outlineLvl w:val="5"/>
    </w:pPr>
    <w:rPr>
      <w:rFonts w:ascii="Calibri" w:eastAsia="Calibri" w:hAnsi="Calibri" w:cs="Calibri"/>
      <w:b/>
      <w:bCs/>
      <w:color w:val="1F3763"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4Char">
    <w:name w:val="제목 4 Char"/>
    <w:basedOn w:val="a0"/>
    <w:link w:val="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5Char">
    <w:name w:val="제목 5 Char"/>
    <w:basedOn w:val="a0"/>
    <w:link w:val="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6Char">
    <w:name w:val="제목 6 Char"/>
    <w:basedOn w:val="a0"/>
    <w:link w:val="6"/>
    <w:uiPriority w:val="9"/>
    <w:rsid w:val="00506D7A"/>
    <w:rPr>
      <w:rFonts w:ascii="Calibri Light" w:eastAsia="Times New Roman" w:hAnsi="Calibri Light" w:cs="Times New Roman"/>
      <w:color w:val="1F3763"/>
    </w:rPr>
  </w:style>
  <w:style w:type="character" w:styleId="a3">
    <w:name w:val="Strong"/>
    <w:basedOn w:val="a0"/>
    <w:uiPriority w:val="22"/>
    <w:qFormat/>
    <w:rsid w:val="00506D7A"/>
    <w:rPr>
      <w:b/>
      <w:bCs/>
    </w:rPr>
  </w:style>
  <w:style w:type="table" w:customStyle="1" w:styleId="table">
    <w:name w:val="table"/>
    <w:basedOn w:val="a1"/>
    <w:tblPr/>
  </w:style>
  <w:style w:type="character" w:customStyle="1" w:styleId="a4">
    <w:name w:val="a"/>
    <w:basedOn w:val="a0"/>
  </w:style>
  <w:style w:type="paragraph" w:styleId="a5">
    <w:name w:val="Balloon Text"/>
    <w:basedOn w:val="a"/>
    <w:link w:val="Char"/>
    <w:uiPriority w:val="99"/>
    <w:semiHidden/>
    <w:unhideWhenUsed/>
    <w:rsid w:val="00F33FB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F33FB3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5BCE"/>
    <w:pPr>
      <w:pBdr>
        <w:left w:val="none" w:sz="0" w:space="9" w:color="auto"/>
        <w:right w:val="none" w:sz="0" w:space="9" w:color="auto"/>
      </w:pBdr>
    </w:pPr>
    <w:rPr>
      <w:rFonts w:ascii="Segoe UI" w:eastAsia="Segoe UI" w:hAnsi="Segoe UI" w:cs="Segoe UI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506D7A"/>
    <w:pPr>
      <w:keepNext/>
      <w:keepLines/>
      <w:pBdr>
        <w:bottom w:val="single" w:sz="6" w:space="3" w:color="auto"/>
      </w:pBdr>
      <w:spacing w:before="240" w:line="576" w:lineRule="atLeast"/>
      <w:outlineLvl w:val="0"/>
    </w:pPr>
    <w:rPr>
      <w:rFonts w:ascii="Calibri" w:eastAsia="Calibri" w:hAnsi="Calibri" w:cs="Calibri"/>
      <w:color w:val="2F5496"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qFormat/>
    <w:rsid w:val="00506D7A"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36"/>
      <w:szCs w:val="36"/>
    </w:rPr>
  </w:style>
  <w:style w:type="paragraph" w:styleId="3">
    <w:name w:val="heading 3"/>
    <w:basedOn w:val="a"/>
    <w:next w:val="a"/>
    <w:link w:val="3Char"/>
    <w:uiPriority w:val="9"/>
    <w:qFormat/>
    <w:rsid w:val="00506D7A"/>
    <w:pPr>
      <w:keepNext/>
      <w:keepLines/>
      <w:spacing w:before="40"/>
      <w:outlineLvl w:val="2"/>
    </w:pPr>
    <w:rPr>
      <w:rFonts w:ascii="Calibri" w:eastAsia="Calibri" w:hAnsi="Calibri" w:cs="Calibri"/>
      <w:color w:val="1F3763"/>
      <w:sz w:val="28"/>
      <w:szCs w:val="28"/>
    </w:rPr>
  </w:style>
  <w:style w:type="paragraph" w:styleId="4">
    <w:name w:val="heading 4"/>
    <w:basedOn w:val="a"/>
    <w:next w:val="a"/>
    <w:link w:val="4Char"/>
    <w:uiPriority w:val="9"/>
    <w:qFormat/>
    <w:rsid w:val="00506D7A"/>
    <w:pPr>
      <w:keepNext/>
      <w:keepLines/>
      <w:spacing w:before="40"/>
      <w:outlineLvl w:val="3"/>
    </w:pPr>
    <w:rPr>
      <w:rFonts w:ascii="Calibri" w:eastAsia="Calibri" w:hAnsi="Calibri" w:cs="Calibri"/>
      <w:b/>
      <w:bCs/>
      <w:iCs/>
      <w:color w:val="2F5496"/>
    </w:rPr>
  </w:style>
  <w:style w:type="paragraph" w:styleId="5">
    <w:name w:val="heading 5"/>
    <w:basedOn w:val="a"/>
    <w:next w:val="a"/>
    <w:link w:val="5Char"/>
    <w:uiPriority w:val="9"/>
    <w:qFormat/>
    <w:rsid w:val="00506D7A"/>
    <w:pPr>
      <w:keepNext/>
      <w:keepLines/>
      <w:spacing w:before="40"/>
      <w:outlineLvl w:val="4"/>
    </w:pPr>
    <w:rPr>
      <w:rFonts w:ascii="Calibri" w:eastAsia="Calibri" w:hAnsi="Calibri" w:cs="Calibri"/>
      <w:b/>
      <w:bCs/>
      <w:color w:val="2F5496"/>
      <w:sz w:val="20"/>
      <w:szCs w:val="20"/>
    </w:rPr>
  </w:style>
  <w:style w:type="paragraph" w:styleId="6">
    <w:name w:val="heading 6"/>
    <w:basedOn w:val="a"/>
    <w:next w:val="a"/>
    <w:link w:val="6Char"/>
    <w:uiPriority w:val="9"/>
    <w:qFormat/>
    <w:rsid w:val="00506D7A"/>
    <w:pPr>
      <w:keepNext/>
      <w:keepLines/>
      <w:spacing w:before="40"/>
      <w:outlineLvl w:val="5"/>
    </w:pPr>
    <w:rPr>
      <w:rFonts w:ascii="Calibri" w:eastAsia="Calibri" w:hAnsi="Calibri" w:cs="Calibri"/>
      <w:b/>
      <w:bCs/>
      <w:color w:val="1F3763"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4Char">
    <w:name w:val="제목 4 Char"/>
    <w:basedOn w:val="a0"/>
    <w:link w:val="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5Char">
    <w:name w:val="제목 5 Char"/>
    <w:basedOn w:val="a0"/>
    <w:link w:val="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6Char">
    <w:name w:val="제목 6 Char"/>
    <w:basedOn w:val="a0"/>
    <w:link w:val="6"/>
    <w:uiPriority w:val="9"/>
    <w:rsid w:val="00506D7A"/>
    <w:rPr>
      <w:rFonts w:ascii="Calibri Light" w:eastAsia="Times New Roman" w:hAnsi="Calibri Light" w:cs="Times New Roman"/>
      <w:color w:val="1F3763"/>
    </w:rPr>
  </w:style>
  <w:style w:type="character" w:styleId="a3">
    <w:name w:val="Strong"/>
    <w:basedOn w:val="a0"/>
    <w:uiPriority w:val="22"/>
    <w:qFormat/>
    <w:rsid w:val="00506D7A"/>
    <w:rPr>
      <w:b/>
      <w:bCs/>
    </w:rPr>
  </w:style>
  <w:style w:type="table" w:customStyle="1" w:styleId="table">
    <w:name w:val="table"/>
    <w:basedOn w:val="a1"/>
    <w:tblPr/>
  </w:style>
  <w:style w:type="character" w:customStyle="1" w:styleId="a4">
    <w:name w:val="a"/>
    <w:basedOn w:val="a0"/>
  </w:style>
  <w:style w:type="paragraph" w:styleId="a5">
    <w:name w:val="Balloon Text"/>
    <w:basedOn w:val="a"/>
    <w:link w:val="Char"/>
    <w:uiPriority w:val="99"/>
    <w:semiHidden/>
    <w:unhideWhenUsed/>
    <w:rsid w:val="00F33FB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F33FB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hmpaiPublic/MRMProject.git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hyperlink" Target="https://github.com/lhmpaiPublic/PTCProject.git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github.com/codelabstartup/StartupServer/issue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10" Type="http://schemas.openxmlformats.org/officeDocument/2006/relationships/hyperlink" Target="https://github.com/codelabStrawberry/ReactNodeServer/issues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github.com/codelabStrawberry/McpServer/issues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1192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이력서_포트폴리오.md</vt:lpstr>
    </vt:vector>
  </TitlesOfParts>
  <Company/>
  <LinksUpToDate>false</LinksUpToDate>
  <CharactersWithSpaces>7978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이력서_포트폴리오.md</dc:title>
  <dc:creator>관리자</dc:creator>
  <cp:lastModifiedBy>관리자</cp:lastModifiedBy>
  <cp:revision>2</cp:revision>
  <dcterms:created xsi:type="dcterms:W3CDTF">2026-01-10T22:52:00Z</dcterms:created>
  <dcterms:modified xsi:type="dcterms:W3CDTF">2026-01-10T22:52:00Z</dcterms:modified>
</cp:coreProperties>
</file>